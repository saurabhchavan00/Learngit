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F41A0" w14:textId="77777777" w:rsidR="001354CE" w:rsidRPr="00E547D6" w:rsidRDefault="001354CE" w:rsidP="003346ED">
      <w:pPr>
        <w:jc w:val="both"/>
        <w:rPr>
          <w:rFonts w:ascii="Cambria" w:hAnsi="Cambria"/>
          <w:vanish/>
        </w:rPr>
      </w:pPr>
    </w:p>
    <w:tbl>
      <w:tblPr>
        <w:tblStyle w:val="divdocumentdivnottopsection"/>
        <w:tblW w:w="0" w:type="auto"/>
        <w:tblLayout w:type="fixed"/>
        <w:tblCellMar>
          <w:left w:w="0" w:type="dxa"/>
          <w:bottom w:w="400" w:type="dxa"/>
          <w:right w:w="0" w:type="dxa"/>
        </w:tblCellMar>
        <w:tblLook w:val="05E0" w:firstRow="1" w:lastRow="1" w:firstColumn="1" w:lastColumn="1" w:noHBand="0" w:noVBand="1"/>
      </w:tblPr>
      <w:tblGrid>
        <w:gridCol w:w="310"/>
        <w:gridCol w:w="7576"/>
        <w:gridCol w:w="310"/>
        <w:gridCol w:w="310"/>
        <w:gridCol w:w="3090"/>
        <w:gridCol w:w="310"/>
      </w:tblGrid>
      <w:tr w:rsidR="001354CE" w:rsidRPr="00E547D6" w14:paraId="327A61EB" w14:textId="77777777" w:rsidTr="003346ED">
        <w:trPr>
          <w:trHeight w:val="16198"/>
        </w:trPr>
        <w:tc>
          <w:tcPr>
            <w:tcW w:w="310" w:type="dxa"/>
            <w:tcMar>
              <w:top w:w="5" w:type="dxa"/>
              <w:left w:w="5" w:type="dxa"/>
              <w:bottom w:w="5" w:type="dxa"/>
              <w:right w:w="5" w:type="dxa"/>
            </w:tcMar>
            <w:vAlign w:val="bottom"/>
            <w:hideMark/>
          </w:tcPr>
          <w:p w14:paraId="6AC56B58" w14:textId="32092254" w:rsidR="001354CE" w:rsidRPr="00E547D6" w:rsidRDefault="00817BF2" w:rsidP="003346ED">
            <w:pPr>
              <w:jc w:val="both"/>
              <w:rPr>
                <w:rFonts w:ascii="Cambria" w:hAnsi="Cambria"/>
              </w:rPr>
            </w:pPr>
            <w:r w:rsidRPr="00E547D6">
              <w:rPr>
                <w:rFonts w:ascii="Cambria" w:hAnsi="Cambria"/>
                <w:noProof/>
              </w:rPr>
              <mc:AlternateContent>
                <mc:Choice Requires="wps">
                  <w:drawing>
                    <wp:anchor distT="0" distB="0" distL="114300" distR="114300" simplePos="0" relativeHeight="251658240" behindDoc="0" locked="0" layoutInCell="0" allowOverlap="1" wp14:anchorId="76D015CA" wp14:editId="21BB85CF">
                      <wp:simplePos x="0" y="0"/>
                      <wp:positionH relativeFrom="page">
                        <wp:posOffset>0</wp:posOffset>
                      </wp:positionH>
                      <wp:positionV relativeFrom="page">
                        <wp:posOffset>0</wp:posOffset>
                      </wp:positionV>
                      <wp:extent cx="7560310" cy="1263650"/>
                      <wp:effectExtent l="0" t="0" r="2540" b="31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263650"/>
                              </a:xfrm>
                              <a:prstGeom prst="rect">
                                <a:avLst/>
                              </a:prstGeom>
                              <a:solidFill>
                                <a:srgbClr val="FFFFFF">
                                  <a:alpha val="0"/>
                                </a:srgbClr>
                              </a:solidFill>
                              <a:ln w="9525">
                                <a:solidFill>
                                  <a:srgbClr val="FFFFFF"/>
                                </a:solidFill>
                                <a:miter lim="800000"/>
                                <a:headEnd/>
                                <a:tailEnd/>
                              </a:ln>
                            </wps:spPr>
                            <wps:txbx>
                              <w:txbxContent>
                                <w:p w14:paraId="38BBF551" w14:textId="77777777" w:rsidR="001354CE" w:rsidRDefault="001354C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D015CA" id="Rectangle 2" o:spid="_x0000_s1026" style="position:absolute;left:0;text-align:left;margin-left:0;margin-top:0;width:595.3pt;height:99.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" o:allowincell="f" strokecolor="white">
                      <v:fill opacity="0"/>
                      <v:textbox inset="0,0,0,0">
                        <w:txbxContent>
                          <w:p w14:paraId="38BBF551" w14:textId="77777777" w:rsidR="001354CE" w:rsidRDefault="001354CE"/>
                        </w:txbxContent>
                      </v:textbox>
                      <w10:wrap anchorx="page" anchory="page"/>
                    </v:rect>
                  </w:pict>
                </mc:Fallback>
              </mc:AlternateContent>
            </w:r>
          </w:p>
          <w:p w14:paraId="32B3EF1A" w14:textId="77777777" w:rsidR="001354CE" w:rsidRPr="00E547D6" w:rsidRDefault="001354CE" w:rsidP="003346ED">
            <w:pPr>
              <w:pStyle w:val="leftpaddingcellParagraph"/>
              <w:jc w:val="both"/>
              <w:rPr>
                <w:rStyle w:val="leftpaddingcell"/>
                <w:rFonts w:ascii="Cambria" w:eastAsia="Century Gothic" w:hAnsi="Cambria" w:cs="Century Gothic"/>
                <w:color w:val="343434"/>
                <w:sz w:val="22"/>
                <w:szCs w:val="22"/>
              </w:rPr>
            </w:pPr>
          </w:p>
        </w:tc>
        <w:tc>
          <w:tcPr>
            <w:tcW w:w="7576" w:type="dxa"/>
            <w:tcMar>
              <w:top w:w="305" w:type="dxa"/>
              <w:left w:w="5" w:type="dxa"/>
              <w:bottom w:w="305" w:type="dxa"/>
              <w:right w:w="5" w:type="dxa"/>
            </w:tcMar>
            <w:hideMark/>
          </w:tcPr>
          <w:p w14:paraId="0153A3E5" w14:textId="77174E2D" w:rsidR="001354CE" w:rsidRPr="00E547D6" w:rsidRDefault="00A92566" w:rsidP="00C0318B">
            <w:pPr>
              <w:pStyle w:val="divdocumenttxtItl"/>
              <w:jc w:val="both"/>
              <w:rPr>
                <w:rStyle w:val="span"/>
                <w:rFonts w:ascii="Cambria" w:eastAsia="Century Gothic" w:hAnsi="Cambria"/>
                <w:sz w:val="22"/>
                <w:szCs w:val="22"/>
              </w:rPr>
            </w:pPr>
            <w:r w:rsidRPr="00E547D6">
              <w:rPr>
                <w:rStyle w:val="span"/>
                <w:rFonts w:ascii="Cambria" w:eastAsia="Century Gothic" w:hAnsi="Cambria" w:cs="Century Gothic"/>
                <w:color w:val="343434"/>
                <w:spacing w:val="4"/>
                <w:sz w:val="22"/>
                <w:szCs w:val="22"/>
              </w:rPr>
              <w:t xml:space="preserve">An Experienced professional </w:t>
            </w:r>
            <w:proofErr w:type="gramStart"/>
            <w:r w:rsidRPr="00E547D6">
              <w:rPr>
                <w:rStyle w:val="span"/>
                <w:rFonts w:ascii="Cambria" w:eastAsia="Century Gothic" w:hAnsi="Cambria" w:cs="Century Gothic"/>
                <w:color w:val="343434"/>
                <w:spacing w:val="4"/>
                <w:sz w:val="22"/>
                <w:szCs w:val="22"/>
              </w:rPr>
              <w:t>having  more</w:t>
            </w:r>
            <w:proofErr w:type="gramEnd"/>
            <w:r w:rsidRPr="00E547D6">
              <w:rPr>
                <w:rStyle w:val="span"/>
                <w:rFonts w:ascii="Cambria" w:eastAsia="Century Gothic" w:hAnsi="Cambria" w:cs="Century Gothic"/>
                <w:color w:val="343434"/>
                <w:spacing w:val="4"/>
                <w:sz w:val="22"/>
                <w:szCs w:val="22"/>
              </w:rPr>
              <w:t xml:space="preserve"> than 3 years of experience in Functional Testing, Manual testing, Automation Testing ( Selenium WebDriver ) and API Testing. Very good experience in SQL &amp; UNIX technology. Worked </w:t>
            </w:r>
            <w:proofErr w:type="gramStart"/>
            <w:r w:rsidRPr="00E547D6">
              <w:rPr>
                <w:rStyle w:val="span"/>
                <w:rFonts w:ascii="Cambria" w:eastAsia="Century Gothic" w:hAnsi="Cambria" w:cs="Century Gothic"/>
                <w:color w:val="343434"/>
                <w:spacing w:val="4"/>
                <w:sz w:val="22"/>
                <w:szCs w:val="22"/>
              </w:rPr>
              <w:t>on  test</w:t>
            </w:r>
            <w:proofErr w:type="gramEnd"/>
            <w:r w:rsidRPr="00E547D6">
              <w:rPr>
                <w:rStyle w:val="span"/>
                <w:rFonts w:ascii="Cambria" w:eastAsia="Century Gothic" w:hAnsi="Cambria" w:cs="Century Gothic"/>
                <w:color w:val="343434"/>
                <w:spacing w:val="4"/>
                <w:sz w:val="22"/>
                <w:szCs w:val="22"/>
              </w:rPr>
              <w:t xml:space="preserve"> management tool- ALM 12, JIRA. Domain- </w:t>
            </w:r>
            <w:r w:rsidR="00E547D6" w:rsidRPr="00E547D6">
              <w:rPr>
                <w:rStyle w:val="span"/>
                <w:rFonts w:ascii="Cambria" w:eastAsia="Century Gothic" w:hAnsi="Cambria" w:cs="Century Gothic"/>
                <w:color w:val="343434"/>
                <w:spacing w:val="4"/>
                <w:sz w:val="22"/>
                <w:szCs w:val="22"/>
              </w:rPr>
              <w:t>Healthcare</w:t>
            </w:r>
            <w:r w:rsidRPr="00E547D6">
              <w:rPr>
                <w:rStyle w:val="span"/>
                <w:rFonts w:ascii="Cambria" w:eastAsia="Century Gothic" w:hAnsi="Cambria" w:cs="Century Gothic"/>
                <w:color w:val="343434"/>
                <w:spacing w:val="4"/>
                <w:sz w:val="22"/>
                <w:szCs w:val="22"/>
              </w:rPr>
              <w:t xml:space="preserve"> Domain &amp; knowledge Investment banking.</w:t>
            </w:r>
          </w:p>
          <w:p w14:paraId="00C34C28" w14:textId="77777777" w:rsidR="001354CE" w:rsidRPr="00E547D6" w:rsidRDefault="00000000" w:rsidP="003346ED">
            <w:pPr>
              <w:pStyle w:val="divdocumentsectiontitle"/>
              <w:jc w:val="both"/>
              <w:rPr>
                <w:rStyle w:val="divdocumentleft-box"/>
                <w:rFonts w:ascii="Cambria" w:eastAsia="Century Gothic" w:hAnsi="Cambria" w:cs="Century Gothic"/>
                <w:b/>
                <w:bCs/>
                <w:spacing w:val="0"/>
              </w:rPr>
            </w:pPr>
            <w:r w:rsidRPr="00E547D6">
              <w:rPr>
                <w:rStyle w:val="divdocumentleft-box"/>
                <w:rFonts w:ascii="Cambria" w:eastAsia="Century Gothic" w:hAnsi="Cambria" w:cs="Century Gothic"/>
                <w:b/>
                <w:bCs/>
                <w:spacing w:val="0"/>
              </w:rPr>
              <w:t>Work History</w:t>
            </w:r>
          </w:p>
          <w:p w14:paraId="5F4D4457" w14:textId="77777777" w:rsidR="001354CE" w:rsidRPr="00E547D6" w:rsidRDefault="00000000" w:rsidP="003346ED">
            <w:pPr>
              <w:pStyle w:val="headinggappadding"/>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3243B095" w14:textId="77777777" w:rsidR="001354CE" w:rsidRPr="00E547D6" w:rsidRDefault="00000000" w:rsidP="003346ED">
            <w:pPr>
              <w:pStyle w:val="headinggapdiv"/>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tbl>
            <w:tblPr>
              <w:tblStyle w:val="divdocumentleft-boxexperienceparagraph"/>
              <w:tblW w:w="0" w:type="auto"/>
              <w:tblLayout w:type="fixed"/>
              <w:tblCellMar>
                <w:left w:w="0" w:type="dxa"/>
                <w:right w:w="0" w:type="dxa"/>
              </w:tblCellMar>
              <w:tblLook w:val="05E0" w:firstRow="1" w:lastRow="1" w:firstColumn="1" w:lastColumn="1" w:noHBand="0" w:noVBand="1"/>
            </w:tblPr>
            <w:tblGrid>
              <w:gridCol w:w="1310"/>
              <w:gridCol w:w="530"/>
              <w:gridCol w:w="5736"/>
            </w:tblGrid>
            <w:tr w:rsidR="001354CE" w:rsidRPr="00E547D6" w14:paraId="302C92B7" w14:textId="77777777">
              <w:tc>
                <w:tcPr>
                  <w:tcW w:w="1310" w:type="dxa"/>
                  <w:tcMar>
                    <w:top w:w="0" w:type="dxa"/>
                    <w:left w:w="5" w:type="dxa"/>
                    <w:bottom w:w="5" w:type="dxa"/>
                    <w:right w:w="5" w:type="dxa"/>
                  </w:tcMar>
                  <w:hideMark/>
                </w:tcPr>
                <w:p w14:paraId="69DA0FBB" w14:textId="77777777" w:rsidR="001354CE" w:rsidRPr="00E547D6" w:rsidRDefault="00000000" w:rsidP="003346ED">
                  <w:pPr>
                    <w:jc w:val="both"/>
                    <w:rPr>
                      <w:rStyle w:val="divdocumentjobdates"/>
                      <w:rFonts w:ascii="Cambria" w:eastAsia="Century Gothic" w:hAnsi="Cambria" w:cs="Century Gothic"/>
                      <w:b/>
                      <w:bCs/>
                      <w:color w:val="343434"/>
                      <w:spacing w:val="4"/>
                    </w:rPr>
                  </w:pPr>
                  <w:r w:rsidRPr="00E547D6">
                    <w:rPr>
                      <w:rStyle w:val="divdocumentjobdates"/>
                      <w:rFonts w:ascii="Cambria" w:eastAsia="Century Gothic" w:hAnsi="Cambria" w:cs="Century Gothic"/>
                      <w:b/>
                      <w:bCs/>
                      <w:color w:val="343434"/>
                      <w:spacing w:val="4"/>
                    </w:rPr>
                    <w:t>2020-11</w:t>
                  </w:r>
                  <w:r w:rsidRPr="00E547D6">
                    <w:rPr>
                      <w:rStyle w:val="span"/>
                      <w:rFonts w:ascii="Cambria" w:eastAsia="Century Gothic" w:hAnsi="Cambria" w:cs="Century Gothic"/>
                      <w:b/>
                      <w:bCs/>
                      <w:color w:val="343434"/>
                      <w:spacing w:val="4"/>
                      <w:sz w:val="22"/>
                      <w:szCs w:val="22"/>
                    </w:rPr>
                    <w:t xml:space="preserve"> - </w:t>
                  </w:r>
                  <w:r w:rsidRPr="00E547D6">
                    <w:rPr>
                      <w:rStyle w:val="divdocumentjobdates"/>
                      <w:rFonts w:ascii="Cambria" w:eastAsia="Century Gothic" w:hAnsi="Cambria" w:cs="Century Gothic"/>
                      <w:b/>
                      <w:bCs/>
                      <w:color w:val="343434"/>
                      <w:spacing w:val="4"/>
                    </w:rPr>
                    <w:t>Current</w:t>
                  </w:r>
                </w:p>
              </w:tc>
              <w:tc>
                <w:tcPr>
                  <w:tcW w:w="530" w:type="dxa"/>
                  <w:tcMar>
                    <w:top w:w="0" w:type="dxa"/>
                    <w:left w:w="5" w:type="dxa"/>
                    <w:bottom w:w="5" w:type="dxa"/>
                    <w:right w:w="5" w:type="dxa"/>
                  </w:tcMar>
                  <w:hideMark/>
                </w:tcPr>
                <w:p w14:paraId="6D9A5D56" w14:textId="77777777" w:rsidR="001354CE" w:rsidRPr="00E547D6" w:rsidRDefault="00000000" w:rsidP="003346ED">
                  <w:pPr>
                    <w:jc w:val="both"/>
                    <w:rPr>
                      <w:rStyle w:val="divdocumentleft-boxpaddedlinedate-content"/>
                      <w:rFonts w:ascii="Cambria" w:eastAsia="Century Gothic" w:hAnsi="Cambria" w:cs="Century Gothic"/>
                      <w:color w:val="343434"/>
                      <w:spacing w:val="4"/>
                      <w:sz w:val="22"/>
                      <w:szCs w:val="22"/>
                    </w:rPr>
                  </w:pPr>
                  <w:r w:rsidRPr="00E547D6">
                    <w:rPr>
                      <w:rStyle w:val="divdocumentleft-boxdatetablepindcell"/>
                      <w:rFonts w:ascii="Cambria" w:eastAsia="Century Gothic" w:hAnsi="Cambria" w:cs="Century Gothic"/>
                      <w:b/>
                      <w:bCs/>
                      <w:color w:val="343434"/>
                      <w:spacing w:val="4"/>
                      <w:sz w:val="22"/>
                      <w:szCs w:val="22"/>
                    </w:rPr>
                    <w:t> </w:t>
                  </w:r>
                </w:p>
              </w:tc>
              <w:tc>
                <w:tcPr>
                  <w:tcW w:w="5736" w:type="dxa"/>
                  <w:tcMar>
                    <w:top w:w="0" w:type="dxa"/>
                    <w:left w:w="5" w:type="dxa"/>
                    <w:bottom w:w="5" w:type="dxa"/>
                    <w:right w:w="5" w:type="dxa"/>
                  </w:tcMar>
                  <w:hideMark/>
                </w:tcPr>
                <w:p w14:paraId="55FB955E" w14:textId="73DE3735" w:rsidR="001354CE" w:rsidRPr="00E547D6" w:rsidRDefault="00000000" w:rsidP="003346ED">
                  <w:pPr>
                    <w:pStyle w:val="divdocumentpaddedline"/>
                    <w:jc w:val="both"/>
                    <w:rPr>
                      <w:rStyle w:val="divdocumentleft-boxparagraphsinglecolumn"/>
                      <w:rFonts w:ascii="Cambria" w:eastAsia="Century Gothic" w:hAnsi="Cambria" w:cs="Century Gothic"/>
                      <w:color w:val="343434"/>
                      <w:spacing w:val="4"/>
                      <w:sz w:val="22"/>
                      <w:szCs w:val="22"/>
                    </w:rPr>
                  </w:pPr>
                  <w:r w:rsidRPr="00E547D6">
                    <w:rPr>
                      <w:rStyle w:val="divdocumenttxtBold"/>
                      <w:rFonts w:ascii="Cambria" w:eastAsia="Century Gothic" w:hAnsi="Cambria" w:cs="Century Gothic"/>
                      <w:color w:val="343434"/>
                      <w:spacing w:val="4"/>
                      <w:sz w:val="28"/>
                      <w:szCs w:val="28"/>
                    </w:rPr>
                    <w:t xml:space="preserve">Software </w:t>
                  </w:r>
                  <w:r w:rsidR="00A92566" w:rsidRPr="00E547D6">
                    <w:rPr>
                      <w:rStyle w:val="divdocumenttxtBold"/>
                      <w:rFonts w:ascii="Cambria" w:eastAsia="Century Gothic" w:hAnsi="Cambria" w:cs="Century Gothic"/>
                      <w:color w:val="343434"/>
                      <w:spacing w:val="4"/>
                      <w:sz w:val="28"/>
                      <w:szCs w:val="28"/>
                    </w:rPr>
                    <w:t>Test</w:t>
                  </w:r>
                  <w:r w:rsidRPr="00E547D6">
                    <w:rPr>
                      <w:rStyle w:val="divdocumenttxtBold"/>
                      <w:rFonts w:ascii="Cambria" w:eastAsia="Century Gothic" w:hAnsi="Cambria" w:cs="Century Gothic"/>
                      <w:color w:val="343434"/>
                      <w:spacing w:val="4"/>
                      <w:sz w:val="28"/>
                      <w:szCs w:val="28"/>
                    </w:rPr>
                    <w:t xml:space="preserve"> Analyst</w:t>
                  </w:r>
                </w:p>
                <w:p w14:paraId="2F9E0AFF" w14:textId="24F60537" w:rsidR="001354CE" w:rsidRPr="00E547D6" w:rsidRDefault="008303A4" w:rsidP="003346ED">
                  <w:pPr>
                    <w:pStyle w:val="divdocumentlocationGap"/>
                    <w:spacing w:before="80"/>
                    <w:jc w:val="both"/>
                    <w:rPr>
                      <w:rStyle w:val="divdocumentleft-boxparagraphsinglecolumn"/>
                      <w:rFonts w:ascii="Cambria" w:eastAsia="Century Gothic" w:hAnsi="Cambria" w:cs="Century Gothic"/>
                      <w:i/>
                      <w:iCs/>
                      <w:color w:val="343434"/>
                      <w:spacing w:val="4"/>
                      <w:sz w:val="22"/>
                      <w:szCs w:val="22"/>
                    </w:rPr>
                  </w:pPr>
                  <w:r w:rsidRPr="008303A4">
                    <w:rPr>
                      <w:rFonts w:ascii="Cambria" w:hAnsi="Cambria"/>
                      <w:b/>
                    </w:rPr>
                    <w:t>Wipro</w:t>
                  </w:r>
                  <w:r>
                    <w:rPr>
                      <w:rFonts w:ascii="Cambria" w:hAnsi="Cambria"/>
                      <w:b/>
                    </w:rPr>
                    <w:t xml:space="preserve"> </w:t>
                  </w:r>
                  <w:r w:rsidR="00753379" w:rsidRPr="00E547D6">
                    <w:rPr>
                      <w:rFonts w:ascii="Cambria" w:hAnsi="Cambria"/>
                      <w:b/>
                    </w:rPr>
                    <w:t>,</w:t>
                  </w:r>
                  <w:r w:rsidR="00A92566" w:rsidRPr="00E547D6">
                    <w:rPr>
                      <w:rFonts w:ascii="Cambria" w:hAnsi="Cambria"/>
                      <w:b/>
                    </w:rPr>
                    <w:t>Pune</w:t>
                  </w:r>
                  <w:r w:rsidR="00A92566" w:rsidRPr="00E547D6">
                    <w:rPr>
                      <w:rStyle w:val="span"/>
                      <w:rFonts w:ascii="Cambria" w:eastAsia="Century Gothic" w:hAnsi="Cambria" w:cs="Century Gothic"/>
                      <w:i/>
                      <w:iCs/>
                      <w:color w:val="343434"/>
                      <w:spacing w:val="4"/>
                      <w:sz w:val="22"/>
                      <w:szCs w:val="22"/>
                    </w:rPr>
                    <w:t>,</w:t>
                  </w:r>
                </w:p>
                <w:p w14:paraId="5D1895ED" w14:textId="5032648E" w:rsidR="001354CE" w:rsidRPr="00E547D6" w:rsidRDefault="00A92566" w:rsidP="003346ED">
                  <w:pPr>
                    <w:pStyle w:val="divdocumentli"/>
                    <w:numPr>
                      <w:ilvl w:val="0"/>
                      <w:numId w:val="1"/>
                    </w:numPr>
                    <w:ind w:left="300" w:hanging="301"/>
                    <w:jc w:val="both"/>
                    <w:rPr>
                      <w:rStyle w:val="span"/>
                      <w:rFonts w:ascii="Cambria" w:eastAsia="Century Gothic" w:hAnsi="Cambria" w:cs="Century Gothic"/>
                      <w:color w:val="343434"/>
                      <w:spacing w:val="4"/>
                      <w:sz w:val="22"/>
                      <w:szCs w:val="22"/>
                    </w:rPr>
                  </w:pPr>
                  <w:r w:rsidRPr="00E547D6">
                    <w:rPr>
                      <w:rStyle w:val="span"/>
                      <w:rFonts w:ascii="Cambria" w:eastAsia="Century Gothic" w:hAnsi="Cambria" w:cs="Century Gothic"/>
                      <w:color w:val="343434"/>
                      <w:spacing w:val="4"/>
                      <w:sz w:val="22"/>
                      <w:szCs w:val="22"/>
                    </w:rPr>
                    <w:t>3.1 years of experience in software testing as software quality analyst</w:t>
                  </w:r>
                </w:p>
                <w:p w14:paraId="133C9545" w14:textId="7FE692B8" w:rsidR="001354CE" w:rsidRPr="00E547D6" w:rsidRDefault="00000000" w:rsidP="003346ED">
                  <w:pPr>
                    <w:pStyle w:val="divdocumentli"/>
                    <w:numPr>
                      <w:ilvl w:val="0"/>
                      <w:numId w:val="1"/>
                    </w:numPr>
                    <w:ind w:left="300" w:hanging="301"/>
                    <w:jc w:val="both"/>
                    <w:rPr>
                      <w:rStyle w:val="span"/>
                      <w:rFonts w:ascii="Cambria" w:eastAsia="Century Gothic" w:hAnsi="Cambria" w:cs="Century Gothic"/>
                      <w:color w:val="343434"/>
                      <w:spacing w:val="4"/>
                      <w:sz w:val="22"/>
                      <w:szCs w:val="22"/>
                    </w:rPr>
                  </w:pPr>
                  <w:r w:rsidRPr="00E547D6">
                    <w:rPr>
                      <w:rStyle w:val="span"/>
                      <w:rFonts w:ascii="Cambria" w:eastAsia="Century Gothic" w:hAnsi="Cambria" w:cs="Century Gothic"/>
                      <w:color w:val="343434"/>
                      <w:spacing w:val="4"/>
                      <w:sz w:val="22"/>
                      <w:szCs w:val="22"/>
                    </w:rPr>
                    <w:t xml:space="preserve">Currently working as software Engineer </w:t>
                  </w:r>
                  <w:r w:rsidR="00753379" w:rsidRPr="00E547D6">
                    <w:rPr>
                      <w:rFonts w:ascii="Cambria" w:hAnsi="Cambria"/>
                      <w:b/>
                    </w:rPr>
                    <w:t>Fluent India Pvt Ltd</w:t>
                  </w:r>
                  <w:r w:rsidR="00753379" w:rsidRPr="00E547D6">
                    <w:rPr>
                      <w:rStyle w:val="span"/>
                      <w:rFonts w:ascii="Cambria" w:eastAsia="Century Gothic" w:hAnsi="Cambria"/>
                      <w:b/>
                    </w:rPr>
                    <w:t xml:space="preserve"> </w:t>
                  </w:r>
                  <w:r w:rsidRPr="00E547D6">
                    <w:rPr>
                      <w:rStyle w:val="span"/>
                      <w:rFonts w:ascii="Cambria" w:eastAsia="Century Gothic" w:hAnsi="Cambria" w:cs="Century Gothic"/>
                      <w:color w:val="343434"/>
                      <w:spacing w:val="4"/>
                      <w:sz w:val="22"/>
                      <w:szCs w:val="22"/>
                    </w:rPr>
                    <w:t>(Nov 2020 to current date)</w:t>
                  </w:r>
                </w:p>
                <w:p w14:paraId="16372853" w14:textId="77777777" w:rsidR="001354CE" w:rsidRPr="00E547D6" w:rsidRDefault="00000000" w:rsidP="003346ED">
                  <w:pPr>
                    <w:pStyle w:val="divdocumentli"/>
                    <w:numPr>
                      <w:ilvl w:val="0"/>
                      <w:numId w:val="1"/>
                    </w:numPr>
                    <w:ind w:left="300" w:hanging="301"/>
                    <w:jc w:val="both"/>
                    <w:rPr>
                      <w:rStyle w:val="span"/>
                      <w:rFonts w:ascii="Cambria" w:eastAsia="Century Gothic" w:hAnsi="Cambria" w:cs="Century Gothic"/>
                      <w:color w:val="343434"/>
                      <w:spacing w:val="4"/>
                      <w:sz w:val="22"/>
                      <w:szCs w:val="22"/>
                    </w:rPr>
                  </w:pPr>
                  <w:r w:rsidRPr="00E547D6">
                    <w:rPr>
                      <w:rStyle w:val="span"/>
                      <w:rFonts w:ascii="Cambria" w:eastAsia="Century Gothic" w:hAnsi="Cambria" w:cs="Century Gothic"/>
                      <w:color w:val="343434"/>
                      <w:spacing w:val="4"/>
                      <w:sz w:val="22"/>
                      <w:szCs w:val="22"/>
                    </w:rPr>
                    <w:t>Documented testing procedures for developers and future testing use.</w:t>
                  </w:r>
                </w:p>
                <w:p w14:paraId="5D12AABA" w14:textId="77777777" w:rsidR="001354CE" w:rsidRPr="00E547D6" w:rsidRDefault="00000000" w:rsidP="003346ED">
                  <w:pPr>
                    <w:pStyle w:val="divdocumentli"/>
                    <w:numPr>
                      <w:ilvl w:val="0"/>
                      <w:numId w:val="1"/>
                    </w:numPr>
                    <w:ind w:left="300" w:hanging="301"/>
                    <w:jc w:val="both"/>
                    <w:rPr>
                      <w:rStyle w:val="span"/>
                      <w:rFonts w:ascii="Cambria" w:eastAsia="Century Gothic" w:hAnsi="Cambria" w:cs="Century Gothic"/>
                      <w:color w:val="343434"/>
                      <w:spacing w:val="4"/>
                      <w:sz w:val="22"/>
                      <w:szCs w:val="22"/>
                    </w:rPr>
                  </w:pPr>
                  <w:r w:rsidRPr="00E547D6">
                    <w:rPr>
                      <w:rStyle w:val="span"/>
                      <w:rFonts w:ascii="Cambria" w:eastAsia="Century Gothic" w:hAnsi="Cambria" w:cs="Century Gothic"/>
                      <w:color w:val="343434"/>
                      <w:spacing w:val="4"/>
                      <w:sz w:val="22"/>
                      <w:szCs w:val="22"/>
                    </w:rPr>
                    <w:t>Operated under Agile and Scrum frameworks to complete releases and well-organized sprints.</w:t>
                  </w:r>
                </w:p>
              </w:tc>
            </w:tr>
          </w:tbl>
          <w:p w14:paraId="39053499" w14:textId="77777777" w:rsidR="001354CE" w:rsidRPr="00E547D6" w:rsidRDefault="00000000" w:rsidP="003346ED">
            <w:pPr>
              <w:pStyle w:val="divdocumentsectiongapdiv"/>
              <w:spacing w:line="240" w:lineRule="auto"/>
              <w:jc w:val="both"/>
              <w:rPr>
                <w:rStyle w:val="divdocumentleft-box"/>
                <w:rFonts w:ascii="Cambria" w:eastAsia="Century Gothic" w:hAnsi="Cambria" w:cs="Century Gothic"/>
                <w:color w:val="343434"/>
                <w:sz w:val="14"/>
                <w:szCs w:val="14"/>
              </w:rPr>
            </w:pPr>
            <w:r w:rsidRPr="00E547D6">
              <w:rPr>
                <w:rStyle w:val="divdocumentleft-box"/>
                <w:rFonts w:ascii="Cambria" w:eastAsia="Century Gothic" w:hAnsi="Cambria" w:cs="Century Gothic"/>
                <w:color w:val="343434"/>
                <w:sz w:val="14"/>
                <w:szCs w:val="14"/>
              </w:rPr>
              <w:t> </w:t>
            </w:r>
          </w:p>
          <w:p w14:paraId="17BF9B50" w14:textId="77777777" w:rsidR="001354CE" w:rsidRPr="00E547D6" w:rsidRDefault="00000000" w:rsidP="003346ED">
            <w:pPr>
              <w:pStyle w:val="divdocumentsectiontitle"/>
              <w:jc w:val="both"/>
              <w:rPr>
                <w:rStyle w:val="divdocumentleft-box"/>
                <w:rFonts w:ascii="Cambria" w:eastAsia="Century Gothic" w:hAnsi="Cambria" w:cs="Century Gothic"/>
                <w:b/>
                <w:bCs/>
                <w:spacing w:val="0"/>
              </w:rPr>
            </w:pPr>
            <w:r w:rsidRPr="00E547D6">
              <w:rPr>
                <w:rStyle w:val="divdocumentleft-box"/>
                <w:rFonts w:ascii="Cambria" w:eastAsia="Century Gothic" w:hAnsi="Cambria" w:cs="Century Gothic"/>
                <w:b/>
                <w:bCs/>
                <w:spacing w:val="0"/>
              </w:rPr>
              <w:t>Education</w:t>
            </w:r>
          </w:p>
          <w:p w14:paraId="2CB61BB6" w14:textId="77777777" w:rsidR="001354CE" w:rsidRPr="00E547D6" w:rsidRDefault="00000000" w:rsidP="003346ED">
            <w:pPr>
              <w:pStyle w:val="headinggappadding"/>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6151F22D" w14:textId="77777777" w:rsidR="001354CE" w:rsidRPr="00E547D6" w:rsidRDefault="00000000" w:rsidP="003346ED">
            <w:pPr>
              <w:pStyle w:val="headinggapdiv"/>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tbl>
            <w:tblPr>
              <w:tblStyle w:val="divdocumentleft-boxeducationparagraph"/>
              <w:tblW w:w="0" w:type="auto"/>
              <w:tblLayout w:type="fixed"/>
              <w:tblCellMar>
                <w:left w:w="0" w:type="dxa"/>
                <w:right w:w="0" w:type="dxa"/>
              </w:tblCellMar>
              <w:tblLook w:val="05E0" w:firstRow="1" w:lastRow="1" w:firstColumn="1" w:lastColumn="1" w:noHBand="0" w:noVBand="1"/>
            </w:tblPr>
            <w:tblGrid>
              <w:gridCol w:w="1310"/>
              <w:gridCol w:w="530"/>
              <w:gridCol w:w="5736"/>
            </w:tblGrid>
            <w:tr w:rsidR="001354CE" w:rsidRPr="00E547D6" w14:paraId="6A6556CC" w14:textId="77777777">
              <w:tc>
                <w:tcPr>
                  <w:tcW w:w="1310" w:type="dxa"/>
                  <w:tcMar>
                    <w:top w:w="0" w:type="dxa"/>
                    <w:left w:w="5" w:type="dxa"/>
                    <w:bottom w:w="5" w:type="dxa"/>
                    <w:right w:w="5" w:type="dxa"/>
                  </w:tcMar>
                  <w:hideMark/>
                </w:tcPr>
                <w:p w14:paraId="1FC4991E" w14:textId="77777777" w:rsidR="001354CE" w:rsidRPr="00E547D6" w:rsidRDefault="00000000" w:rsidP="003346ED">
                  <w:pPr>
                    <w:jc w:val="both"/>
                    <w:rPr>
                      <w:rStyle w:val="divdocumentjobdates"/>
                      <w:rFonts w:ascii="Cambria" w:eastAsia="Century Gothic" w:hAnsi="Cambria" w:cs="Century Gothic"/>
                      <w:b/>
                      <w:bCs/>
                      <w:color w:val="343434"/>
                      <w:spacing w:val="4"/>
                    </w:rPr>
                  </w:pPr>
                  <w:r w:rsidRPr="00E547D6">
                    <w:rPr>
                      <w:rStyle w:val="divdocumentjobdates"/>
                      <w:rFonts w:ascii="Cambria" w:eastAsia="Century Gothic" w:hAnsi="Cambria" w:cs="Century Gothic"/>
                      <w:b/>
                      <w:bCs/>
                      <w:color w:val="343434"/>
                      <w:spacing w:val="4"/>
                    </w:rPr>
                    <w:t>2016-07</w:t>
                  </w:r>
                  <w:r w:rsidRPr="00E547D6">
                    <w:rPr>
                      <w:rStyle w:val="span"/>
                      <w:rFonts w:ascii="Cambria" w:eastAsia="Century Gothic" w:hAnsi="Cambria" w:cs="Century Gothic"/>
                      <w:b/>
                      <w:bCs/>
                      <w:color w:val="343434"/>
                      <w:spacing w:val="4"/>
                      <w:sz w:val="22"/>
                      <w:szCs w:val="22"/>
                    </w:rPr>
                    <w:t xml:space="preserve"> - </w:t>
                  </w:r>
                  <w:r w:rsidRPr="00E547D6">
                    <w:rPr>
                      <w:rStyle w:val="divdocumentjobdates"/>
                      <w:rFonts w:ascii="Cambria" w:eastAsia="Century Gothic" w:hAnsi="Cambria" w:cs="Century Gothic"/>
                      <w:b/>
                      <w:bCs/>
                      <w:color w:val="343434"/>
                      <w:spacing w:val="4"/>
                    </w:rPr>
                    <w:t>2020-11</w:t>
                  </w:r>
                </w:p>
              </w:tc>
              <w:tc>
                <w:tcPr>
                  <w:tcW w:w="530" w:type="dxa"/>
                  <w:tcMar>
                    <w:top w:w="0" w:type="dxa"/>
                    <w:left w:w="5" w:type="dxa"/>
                    <w:bottom w:w="5" w:type="dxa"/>
                    <w:right w:w="5" w:type="dxa"/>
                  </w:tcMar>
                  <w:hideMark/>
                </w:tcPr>
                <w:p w14:paraId="5432D589" w14:textId="77777777" w:rsidR="001354CE" w:rsidRPr="00E547D6" w:rsidRDefault="00000000" w:rsidP="003346ED">
                  <w:pPr>
                    <w:jc w:val="both"/>
                    <w:rPr>
                      <w:rStyle w:val="divdocumentleft-boxpaddedlinedate-content"/>
                      <w:rFonts w:ascii="Cambria" w:eastAsia="Century Gothic" w:hAnsi="Cambria" w:cs="Century Gothic"/>
                      <w:color w:val="343434"/>
                      <w:spacing w:val="4"/>
                      <w:sz w:val="22"/>
                      <w:szCs w:val="22"/>
                    </w:rPr>
                  </w:pPr>
                  <w:r w:rsidRPr="00E547D6">
                    <w:rPr>
                      <w:rStyle w:val="divdocumentleft-boxdatetablepindcell"/>
                      <w:rFonts w:ascii="Cambria" w:eastAsia="Century Gothic" w:hAnsi="Cambria" w:cs="Century Gothic"/>
                      <w:b/>
                      <w:bCs/>
                      <w:color w:val="343434"/>
                      <w:spacing w:val="4"/>
                      <w:sz w:val="22"/>
                      <w:szCs w:val="22"/>
                    </w:rPr>
                    <w:t> </w:t>
                  </w:r>
                </w:p>
              </w:tc>
              <w:tc>
                <w:tcPr>
                  <w:tcW w:w="5736" w:type="dxa"/>
                  <w:tcMar>
                    <w:top w:w="0" w:type="dxa"/>
                    <w:left w:w="5" w:type="dxa"/>
                    <w:bottom w:w="5" w:type="dxa"/>
                    <w:right w:w="5" w:type="dxa"/>
                  </w:tcMar>
                  <w:hideMark/>
                </w:tcPr>
                <w:p w14:paraId="3D36C71B" w14:textId="77777777" w:rsidR="001354CE" w:rsidRPr="00E547D6" w:rsidRDefault="00000000" w:rsidP="003346ED">
                  <w:pPr>
                    <w:pStyle w:val="divdocumentdegreeGap"/>
                    <w:spacing w:after="80"/>
                    <w:jc w:val="both"/>
                    <w:rPr>
                      <w:rStyle w:val="divdocumentleft-boxparagraphsinglecolumn"/>
                      <w:rFonts w:ascii="Cambria" w:eastAsia="Century Gothic" w:hAnsi="Cambria" w:cs="Century Gothic"/>
                      <w:b/>
                      <w:bCs/>
                      <w:color w:val="343434"/>
                      <w:spacing w:val="4"/>
                      <w:sz w:val="22"/>
                      <w:szCs w:val="22"/>
                    </w:rPr>
                  </w:pPr>
                  <w:r w:rsidRPr="00E547D6">
                    <w:rPr>
                      <w:rStyle w:val="span"/>
                      <w:rFonts w:ascii="Cambria" w:eastAsia="Century Gothic" w:hAnsi="Cambria" w:cs="Century Gothic"/>
                      <w:b/>
                      <w:bCs/>
                      <w:color w:val="343434"/>
                      <w:spacing w:val="4"/>
                      <w:sz w:val="22"/>
                      <w:szCs w:val="22"/>
                    </w:rPr>
                    <w:t>Bachelor of Engineering</w:t>
                  </w:r>
                </w:p>
                <w:p w14:paraId="79812495" w14:textId="77777777" w:rsidR="001354CE" w:rsidRPr="00E547D6" w:rsidRDefault="00000000" w:rsidP="003346ED">
                  <w:pPr>
                    <w:pStyle w:val="divdocumenttxtItl"/>
                    <w:jc w:val="both"/>
                    <w:rPr>
                      <w:rStyle w:val="divdocumentleft-boxparagraphsinglecolumn"/>
                      <w:rFonts w:ascii="Cambria" w:eastAsia="Century Gothic" w:hAnsi="Cambria" w:cs="Century Gothic"/>
                      <w:color w:val="343434"/>
                      <w:spacing w:val="4"/>
                      <w:sz w:val="22"/>
                      <w:szCs w:val="22"/>
                    </w:rPr>
                  </w:pPr>
                  <w:r w:rsidRPr="00E547D6">
                    <w:rPr>
                      <w:rStyle w:val="span"/>
                      <w:rFonts w:ascii="Cambria" w:eastAsia="Century Gothic" w:hAnsi="Cambria" w:cs="Century Gothic"/>
                      <w:color w:val="343434"/>
                      <w:spacing w:val="4"/>
                      <w:sz w:val="22"/>
                      <w:szCs w:val="22"/>
                    </w:rPr>
                    <w:t xml:space="preserve">Savitribai Phule Pune University - </w:t>
                  </w:r>
                  <w:r w:rsidRPr="00E547D6">
                    <w:rPr>
                      <w:rStyle w:val="divdocumenteducationjoblocation"/>
                      <w:rFonts w:ascii="Cambria" w:eastAsia="Century Gothic" w:hAnsi="Cambria" w:cs="Century Gothic"/>
                      <w:color w:val="343434"/>
                      <w:spacing w:val="4"/>
                      <w:sz w:val="22"/>
                      <w:szCs w:val="22"/>
                    </w:rPr>
                    <w:t>Pune</w:t>
                  </w:r>
                </w:p>
              </w:tc>
            </w:tr>
          </w:tbl>
          <w:p w14:paraId="4CBFB4E3" w14:textId="77777777" w:rsidR="001354CE" w:rsidRPr="00E547D6" w:rsidRDefault="00000000" w:rsidP="003346ED">
            <w:pPr>
              <w:pStyle w:val="divdocumentsectiongapdiv"/>
              <w:spacing w:line="240" w:lineRule="auto"/>
              <w:jc w:val="both"/>
              <w:rPr>
                <w:rStyle w:val="divdocumentleft-box"/>
                <w:rFonts w:ascii="Cambria" w:eastAsia="Century Gothic" w:hAnsi="Cambria" w:cs="Century Gothic"/>
                <w:color w:val="343434"/>
                <w:sz w:val="14"/>
                <w:szCs w:val="14"/>
              </w:rPr>
            </w:pPr>
            <w:r w:rsidRPr="00E547D6">
              <w:rPr>
                <w:rStyle w:val="divdocumentleft-box"/>
                <w:rFonts w:ascii="Cambria" w:eastAsia="Century Gothic" w:hAnsi="Cambria" w:cs="Century Gothic"/>
                <w:color w:val="343434"/>
                <w:sz w:val="14"/>
                <w:szCs w:val="14"/>
              </w:rPr>
              <w:t> </w:t>
            </w:r>
          </w:p>
          <w:p w14:paraId="718B4E11" w14:textId="42542515" w:rsidR="001354CE" w:rsidRPr="00E547D6" w:rsidRDefault="00000000" w:rsidP="003346ED">
            <w:pPr>
              <w:pStyle w:val="divdocumentsectiontitle"/>
              <w:jc w:val="both"/>
              <w:rPr>
                <w:rStyle w:val="divdocumentleft-box"/>
                <w:rFonts w:ascii="Cambria" w:eastAsia="Century Gothic" w:hAnsi="Cambria" w:cs="Century Gothic"/>
                <w:b/>
                <w:bCs/>
                <w:spacing w:val="0"/>
              </w:rPr>
            </w:pPr>
            <w:r w:rsidRPr="00E547D6">
              <w:rPr>
                <w:rStyle w:val="divdocumentleft-box"/>
                <w:rFonts w:ascii="Cambria" w:eastAsia="Century Gothic" w:hAnsi="Cambria" w:cs="Century Gothic"/>
                <w:b/>
                <w:bCs/>
                <w:spacing w:val="0"/>
              </w:rPr>
              <w:t>Testing Skills</w:t>
            </w:r>
          </w:p>
          <w:p w14:paraId="083EC7B5" w14:textId="77777777" w:rsidR="001354CE" w:rsidRPr="00E547D6" w:rsidRDefault="00000000" w:rsidP="003346ED">
            <w:pPr>
              <w:pStyle w:val="headinggappadding"/>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6B802306" w14:textId="77777777" w:rsidR="001354CE" w:rsidRPr="00E547D6" w:rsidRDefault="00000000" w:rsidP="003346ED">
            <w:pPr>
              <w:pStyle w:val="headinggapdiv"/>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tbl>
            <w:tblPr>
              <w:tblpPr w:leftFromText="180" w:rightFromText="180" w:vertAnchor="page" w:horzAnchor="margin" w:tblpY="1"/>
              <w:tblOverlap w:val="never"/>
              <w:tblW w:w="9532" w:type="dxa"/>
              <w:tblLayout w:type="fixed"/>
              <w:tblCellMar>
                <w:left w:w="0" w:type="dxa"/>
                <w:right w:w="0" w:type="dxa"/>
              </w:tblCellMar>
              <w:tblLook w:val="0000" w:firstRow="0" w:lastRow="0" w:firstColumn="0" w:lastColumn="0" w:noHBand="0" w:noVBand="0"/>
            </w:tblPr>
            <w:tblGrid>
              <w:gridCol w:w="9532"/>
            </w:tblGrid>
            <w:tr w:rsidR="00A92566" w:rsidRPr="00E547D6" w14:paraId="39C5CCEA" w14:textId="77777777" w:rsidTr="00A92566">
              <w:trPr>
                <w:trHeight w:val="288"/>
              </w:trPr>
              <w:tc>
                <w:tcPr>
                  <w:tcW w:w="9532" w:type="dxa"/>
                </w:tcPr>
                <w:p w14:paraId="54038D01" w14:textId="77777777" w:rsidR="00A92566" w:rsidRPr="00E547D6" w:rsidRDefault="00A92566" w:rsidP="003346ED">
                  <w:pPr>
                    <w:jc w:val="both"/>
                    <w:rPr>
                      <w:rFonts w:ascii="Cambria" w:hAnsi="Cambria"/>
                    </w:rPr>
                  </w:pPr>
                </w:p>
                <w:tbl>
                  <w:tblPr>
                    <w:tblStyle w:val="divdocumentdivnotparentContainer"/>
                    <w:tblW w:w="5000" w:type="pct"/>
                    <w:tblCellSpacing w:w="0" w:type="dxa"/>
                    <w:shd w:val="clear" w:color="auto" w:fill="373D48"/>
                    <w:tblLayout w:type="fixed"/>
                    <w:tblCellMar>
                      <w:left w:w="0" w:type="dxa"/>
                      <w:right w:w="0" w:type="dxa"/>
                    </w:tblCellMar>
                    <w:tblLook w:val="05E0" w:firstRow="1" w:lastRow="1" w:firstColumn="1" w:lastColumn="1" w:noHBand="0" w:noVBand="1"/>
                  </w:tblPr>
                  <w:tblGrid>
                    <w:gridCol w:w="9532"/>
                  </w:tblGrid>
                  <w:tr w:rsidR="008305F9" w:rsidRPr="00E547D6" w14:paraId="615DA2C1" w14:textId="77777777" w:rsidTr="00ED213D">
                    <w:trPr>
                      <w:trHeight w:val="693"/>
                      <w:tblCellSpacing w:w="0" w:type="dxa"/>
                    </w:trPr>
                    <w:tc>
                      <w:tcPr>
                        <w:tcW w:w="5000" w:type="pct"/>
                        <w:shd w:val="clear" w:color="auto" w:fill="373D48"/>
                        <w:tcMar>
                          <w:top w:w="300" w:type="dxa"/>
                          <w:left w:w="0" w:type="dxa"/>
                          <w:bottom w:w="400" w:type="dxa"/>
                          <w:right w:w="0" w:type="dxa"/>
                        </w:tcMar>
                        <w:hideMark/>
                      </w:tcPr>
                      <w:p w14:paraId="44DE4E1D" w14:textId="77777777" w:rsidR="008305F9" w:rsidRPr="00E547D6" w:rsidRDefault="008305F9" w:rsidP="008305F9">
                        <w:pPr>
                          <w:pStyle w:val="divdocumentname"/>
                          <w:pBdr>
                            <w:left w:val="none" w:sz="0" w:space="15" w:color="auto"/>
                            <w:right w:val="none" w:sz="0" w:space="15" w:color="auto"/>
                          </w:pBdr>
                          <w:spacing w:line="790" w:lineRule="exact"/>
                          <w:ind w:left="300" w:right="300"/>
                          <w:rPr>
                            <w:rStyle w:val="divdocumenttopsectiondiv"/>
                            <w:rFonts w:ascii="Cambria" w:eastAsia="Century Gothic" w:hAnsi="Cambria" w:cs="Century Gothic"/>
                            <w:shd w:val="clear" w:color="auto" w:fill="auto"/>
                          </w:rPr>
                        </w:pPr>
                        <w:r w:rsidRPr="00E547D6">
                          <w:rPr>
                            <w:rStyle w:val="divdocumenttopsectiondiv"/>
                            <w:rFonts w:ascii="Cambria" w:eastAsia="Century Gothic" w:hAnsi="Cambria" w:cs="Century Gothic"/>
                            <w:shd w:val="clear" w:color="auto" w:fill="auto"/>
                          </w:rPr>
                          <w:t>N</w:t>
                        </w:r>
                        <w:r w:rsidRPr="00E547D6">
                          <w:rPr>
                            <w:rStyle w:val="divdocumenttopsectiondiv"/>
                            <w:rFonts w:ascii="Cambria" w:eastAsia="Century Gothic" w:hAnsi="Cambria"/>
                          </w:rPr>
                          <w:t>ame</w:t>
                        </w:r>
                      </w:p>
                      <w:p w14:paraId="1F6784C8" w14:textId="77777777" w:rsidR="008305F9" w:rsidRPr="00E547D6" w:rsidRDefault="008305F9" w:rsidP="008305F9">
                        <w:pPr>
                          <w:pStyle w:val="documentresumeTitle"/>
                          <w:spacing w:line="500" w:lineRule="exact"/>
                          <w:ind w:left="300" w:right="300"/>
                          <w:rPr>
                            <w:rStyle w:val="divdocumenttopsectiondiv"/>
                            <w:rFonts w:ascii="Cambria" w:eastAsia="Century Gothic" w:hAnsi="Cambria" w:cs="Century Gothic"/>
                            <w:shd w:val="clear" w:color="auto" w:fill="auto"/>
                          </w:rPr>
                        </w:pPr>
                        <w:r w:rsidRPr="00E547D6">
                          <w:rPr>
                            <w:rStyle w:val="span"/>
                            <w:rFonts w:ascii="Cambria" w:eastAsia="Century Gothic" w:hAnsi="Cambria" w:cs="Century Gothic"/>
                          </w:rPr>
                          <w:t>Software T</w:t>
                        </w:r>
                        <w:r w:rsidRPr="00E547D6">
                          <w:rPr>
                            <w:rStyle w:val="span"/>
                            <w:rFonts w:ascii="Cambria" w:eastAsia="Century Gothic" w:hAnsi="Cambria"/>
                          </w:rPr>
                          <w:t>est</w:t>
                        </w:r>
                        <w:r w:rsidRPr="00E547D6">
                          <w:rPr>
                            <w:rStyle w:val="span"/>
                            <w:rFonts w:ascii="Cambria" w:eastAsia="Century Gothic" w:hAnsi="Cambria" w:cs="Century Gothic"/>
                          </w:rPr>
                          <w:t xml:space="preserve"> Analyst</w:t>
                        </w:r>
                      </w:p>
                    </w:tc>
                  </w:tr>
                </w:tbl>
                <w:p w14:paraId="413F7059" w14:textId="493BB7EE" w:rsidR="00C0318B" w:rsidRPr="00E547D6" w:rsidRDefault="00C0318B" w:rsidP="003346ED">
                  <w:pPr>
                    <w:jc w:val="both"/>
                    <w:rPr>
                      <w:rFonts w:ascii="Cambria" w:hAnsi="Cambria"/>
                    </w:rPr>
                  </w:pPr>
                </w:p>
              </w:tc>
            </w:tr>
          </w:tbl>
          <w:p w14:paraId="610F1ADB"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TestNG or other Supported Testing Framework for Prioritizing Test Cases, Executing Test Batches and Generating Test Results.</w:t>
            </w:r>
          </w:p>
          <w:p w14:paraId="1B861B9A"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experience in Automating API using Rest Assured</w:t>
            </w:r>
          </w:p>
          <w:p w14:paraId="02DDA6D6"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 xml:space="preserve">strong knowledge on JDBC and My </w:t>
            </w:r>
            <w:proofErr w:type="spellStart"/>
            <w:r w:rsidRPr="00E547D6">
              <w:rPr>
                <w:rFonts w:ascii="Cambria" w:hAnsi="Cambria" w:cs="Calibri"/>
                <w:kern w:val="1"/>
              </w:rPr>
              <w:t>Sql</w:t>
            </w:r>
            <w:proofErr w:type="spellEnd"/>
          </w:p>
          <w:p w14:paraId="0C560296"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experience in working with Selenium IDE and Selenium Web Driver using TestNG java framework.</w:t>
            </w:r>
          </w:p>
          <w:p w14:paraId="5AADF9BA"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Knowledge expert in writing Xpath expressions to identify web elements</w:t>
            </w:r>
          </w:p>
          <w:p w14:paraId="5F523F1B"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Good knowledge of Git Hub</w:t>
            </w:r>
          </w:p>
          <w:p w14:paraId="714BEAF6"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Creating a new framework from scratch and should have Idea on Test Automation Framework implementation</w:t>
            </w:r>
          </w:p>
          <w:p w14:paraId="0881DEC0"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Maven Integration for creating and maintaining Selenium Test Environment.</w:t>
            </w:r>
          </w:p>
          <w:p w14:paraId="794B1721"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 xml:space="preserve">Good knowledge on Selenium suite of Tools (Selenium IDE, Selenium RC, Selenium </w:t>
            </w:r>
            <w:proofErr w:type="gramStart"/>
            <w:r w:rsidRPr="00E547D6">
              <w:rPr>
                <w:rFonts w:ascii="Cambria" w:hAnsi="Cambria" w:cs="Calibri"/>
                <w:kern w:val="1"/>
              </w:rPr>
              <w:t>WebDriver</w:t>
            </w:r>
            <w:proofErr w:type="gramEnd"/>
            <w:r w:rsidRPr="00E547D6">
              <w:rPr>
                <w:rFonts w:ascii="Cambria" w:hAnsi="Cambria" w:cs="Calibri"/>
                <w:kern w:val="1"/>
              </w:rPr>
              <w:t xml:space="preserve"> and Selenium Grid).</w:t>
            </w:r>
          </w:p>
          <w:p w14:paraId="50C353B5"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 xml:space="preserve">Good knowledge on Element Locators, </w:t>
            </w:r>
            <w:proofErr w:type="spellStart"/>
            <w:r w:rsidRPr="00E547D6">
              <w:rPr>
                <w:rFonts w:ascii="Cambria" w:hAnsi="Cambria" w:cs="Calibri"/>
                <w:kern w:val="1"/>
              </w:rPr>
              <w:t>Selenese</w:t>
            </w:r>
            <w:proofErr w:type="spellEnd"/>
            <w:r w:rsidRPr="00E547D6">
              <w:rPr>
                <w:rFonts w:ascii="Cambria" w:hAnsi="Cambria" w:cs="Calibri"/>
                <w:kern w:val="1"/>
              </w:rPr>
              <w:t xml:space="preserve"> Commands, WebDriver methods.</w:t>
            </w:r>
          </w:p>
          <w:p w14:paraId="706F375E"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Ability to create and execute Test cases using Selenium IDE and Selenium Webdriver.</w:t>
            </w:r>
          </w:p>
          <w:p w14:paraId="75AC1193"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Creating Test Cases (Test Scripts) using Selenium Webdriver, Java and TestNG Annotations.</w:t>
            </w:r>
          </w:p>
          <w:p w14:paraId="652B1B21"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Parameterization, Synchronization and define Test results.</w:t>
            </w:r>
          </w:p>
          <w:p w14:paraId="41BC9C07"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lastRenderedPageBreak/>
              <w:t>Analyzing Test Results</w:t>
            </w:r>
          </w:p>
          <w:p w14:paraId="7BBA869D"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Defect Reporting and Tracking using any Defect Management Tool.</w:t>
            </w:r>
          </w:p>
          <w:p w14:paraId="3DCB3F94"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Test Reporting</w:t>
            </w:r>
          </w:p>
          <w:p w14:paraId="3952E510"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Modifying Tests and performing Re &amp; Regression Testing.</w:t>
            </w:r>
          </w:p>
          <w:p w14:paraId="3C2A578D"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proofErr w:type="spellStart"/>
            <w:r w:rsidRPr="00E547D6">
              <w:rPr>
                <w:rFonts w:ascii="Cambria" w:hAnsi="Cambria" w:cs="Calibri"/>
                <w:kern w:val="1"/>
              </w:rPr>
              <w:t>Analysed</w:t>
            </w:r>
            <w:proofErr w:type="spellEnd"/>
            <w:r w:rsidRPr="00E547D6">
              <w:rPr>
                <w:rFonts w:ascii="Cambria" w:hAnsi="Cambria" w:cs="Calibri"/>
                <w:kern w:val="1"/>
              </w:rPr>
              <w:t xml:space="preserve"> server status using Unix commands.</w:t>
            </w:r>
          </w:p>
          <w:p w14:paraId="3F6D93AA"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 xml:space="preserve">Actively participated in </w:t>
            </w:r>
            <w:r w:rsidRPr="00E547D6">
              <w:rPr>
                <w:rFonts w:ascii="Cambria" w:hAnsi="Cambria" w:cs="Calibri"/>
                <w:b/>
                <w:kern w:val="1"/>
              </w:rPr>
              <w:t>Scrum</w:t>
            </w:r>
            <w:r w:rsidRPr="00E547D6">
              <w:rPr>
                <w:rFonts w:ascii="Cambria" w:hAnsi="Cambria" w:cs="Calibri"/>
                <w:kern w:val="1"/>
              </w:rPr>
              <w:t xml:space="preserve"> meeting.</w:t>
            </w:r>
          </w:p>
          <w:p w14:paraId="69C6B99F"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 xml:space="preserve">Involved in </w:t>
            </w:r>
            <w:r w:rsidRPr="00E547D6">
              <w:rPr>
                <w:rFonts w:ascii="Cambria" w:hAnsi="Cambria" w:cs="Calibri"/>
                <w:b/>
                <w:kern w:val="1"/>
              </w:rPr>
              <w:t>Agile</w:t>
            </w:r>
            <w:r w:rsidRPr="00E547D6">
              <w:rPr>
                <w:rFonts w:ascii="Cambria" w:hAnsi="Cambria" w:cs="Calibri"/>
                <w:kern w:val="1"/>
              </w:rPr>
              <w:t xml:space="preserve"> Methodology</w:t>
            </w:r>
          </w:p>
          <w:p w14:paraId="07CBF2F0"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Knowledge of functional, regression and ad-hoc testing, proficiency in Manual Testing, SDLC Mode.</w:t>
            </w:r>
          </w:p>
          <w:p w14:paraId="3633A36D"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 xml:space="preserve">Work with QA Team Lead and Testing Coordinator to plan, prepare, </w:t>
            </w:r>
            <w:proofErr w:type="gramStart"/>
            <w:r w:rsidRPr="00E547D6">
              <w:rPr>
                <w:rFonts w:ascii="Cambria" w:hAnsi="Cambria" w:cs="Calibri"/>
                <w:lang w:val="en-IN"/>
              </w:rPr>
              <w:t>prioritize</w:t>
            </w:r>
            <w:proofErr w:type="gramEnd"/>
            <w:r w:rsidRPr="00E547D6">
              <w:rPr>
                <w:rFonts w:ascii="Cambria" w:hAnsi="Cambria" w:cs="Calibri"/>
                <w:lang w:val="en-IN"/>
              </w:rPr>
              <w:t xml:space="preserve"> and communicate within different teams for testing activities.</w:t>
            </w:r>
          </w:p>
          <w:p w14:paraId="2B5AD6F2"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 xml:space="preserve">Prepare test case for Unit, Functional, Load, </w:t>
            </w:r>
            <w:proofErr w:type="gramStart"/>
            <w:r w:rsidRPr="00E547D6">
              <w:rPr>
                <w:rFonts w:ascii="Cambria" w:hAnsi="Cambria" w:cs="Calibri"/>
                <w:lang w:val="en-IN"/>
              </w:rPr>
              <w:t>Integration</w:t>
            </w:r>
            <w:proofErr w:type="gramEnd"/>
            <w:r w:rsidRPr="00E547D6">
              <w:rPr>
                <w:rFonts w:ascii="Cambria" w:hAnsi="Cambria" w:cs="Calibri"/>
                <w:lang w:val="en-IN"/>
              </w:rPr>
              <w:t xml:space="preserve"> and system level. Executed all the test case and report defects, define severity and priority for each defect.</w:t>
            </w:r>
            <w:r w:rsidRPr="00E547D6">
              <w:rPr>
                <w:rFonts w:ascii="Cambria" w:hAnsi="Cambria" w:cs="Calibri"/>
                <w:lang w:val="en-IN"/>
              </w:rPr>
              <w:br/>
              <w:t>Created and reviewed test strategy, test plan and interaction with development team and business analysts.</w:t>
            </w:r>
          </w:p>
          <w:p w14:paraId="56F4D888"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Implementation of QA process (Define bug life cycle, release notes, sign off for UAT, and uploading it to production).</w:t>
            </w:r>
          </w:p>
          <w:p w14:paraId="0A23B25A"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Accomplish Quality Testing of Product, Project or Module assigned.</w:t>
            </w:r>
          </w:p>
          <w:p w14:paraId="53CAAA39"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 xml:space="preserve">Prepared and interpret flowcharts, </w:t>
            </w:r>
            <w:proofErr w:type="gramStart"/>
            <w:r w:rsidRPr="00E547D6">
              <w:rPr>
                <w:rFonts w:ascii="Cambria" w:hAnsi="Cambria" w:cs="Calibri"/>
                <w:lang w:val="en-IN"/>
              </w:rPr>
              <w:t>schedules</w:t>
            </w:r>
            <w:proofErr w:type="gramEnd"/>
            <w:r w:rsidRPr="00E547D6">
              <w:rPr>
                <w:rFonts w:ascii="Cambria" w:hAnsi="Cambria" w:cs="Calibri"/>
                <w:lang w:val="en-IN"/>
              </w:rPr>
              <w:t xml:space="preserve"> and step-by-step action plans.</w:t>
            </w:r>
          </w:p>
          <w:p w14:paraId="20F12919"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 xml:space="preserve">Reviewed and </w:t>
            </w:r>
            <w:proofErr w:type="spellStart"/>
            <w:r w:rsidRPr="00E547D6">
              <w:rPr>
                <w:rFonts w:ascii="Cambria" w:hAnsi="Cambria" w:cs="Calibri"/>
                <w:lang w:val="en-IN"/>
              </w:rPr>
              <w:t>analyze</w:t>
            </w:r>
            <w:proofErr w:type="spellEnd"/>
            <w:r w:rsidRPr="00E547D6">
              <w:rPr>
                <w:rFonts w:ascii="Cambria" w:hAnsi="Cambria" w:cs="Calibri"/>
                <w:lang w:val="en-IN"/>
              </w:rPr>
              <w:t xml:space="preserve"> FRS/SRS/ Requirement document and create scenarios/test plan for it.</w:t>
            </w:r>
          </w:p>
          <w:p w14:paraId="5EC25622"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s="Calibri"/>
              </w:rPr>
            </w:pPr>
            <w:r w:rsidRPr="00E547D6">
              <w:rPr>
                <w:rFonts w:ascii="Cambria" w:hAnsi="Cambria" w:cs="Calibri"/>
                <w:lang w:val="en-IN"/>
              </w:rPr>
              <w:t>Review instances received through support/client feedback and take appropriate action on it.</w:t>
            </w:r>
          </w:p>
          <w:p w14:paraId="606F3D14"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proofErr w:type="gramStart"/>
            <w:r w:rsidRPr="00E547D6">
              <w:rPr>
                <w:rFonts w:ascii="Cambria" w:hAnsi="Cambria" w:cs="Calibri"/>
                <w:kern w:val="1"/>
              </w:rPr>
              <w:t xml:space="preserve">Performed  </w:t>
            </w:r>
            <w:proofErr w:type="spellStart"/>
            <w:r w:rsidRPr="00E547D6">
              <w:rPr>
                <w:rFonts w:ascii="Cambria" w:hAnsi="Cambria" w:cs="Calibri"/>
                <w:b/>
                <w:kern w:val="1"/>
              </w:rPr>
              <w:t>Globalisation</w:t>
            </w:r>
            <w:proofErr w:type="spellEnd"/>
            <w:proofErr w:type="gramEnd"/>
            <w:r w:rsidRPr="00E547D6">
              <w:rPr>
                <w:rFonts w:ascii="Cambria" w:hAnsi="Cambria" w:cs="Calibri"/>
                <w:kern w:val="1"/>
              </w:rPr>
              <w:t xml:space="preserve">  testing </w:t>
            </w:r>
          </w:p>
          <w:p w14:paraId="2687033B"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rPr>
              <w:t>Identifying and analyzing of gaps in the process to prepare for internal audit</w:t>
            </w:r>
          </w:p>
          <w:p w14:paraId="2493B58B"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rPr>
              <w:t xml:space="preserve">Performed </w:t>
            </w:r>
            <w:r w:rsidRPr="00E547D6">
              <w:rPr>
                <w:rFonts w:ascii="Cambria" w:hAnsi="Cambria" w:cs="Calibri"/>
                <w:b/>
              </w:rPr>
              <w:t>gap analysis</w:t>
            </w:r>
            <w:r w:rsidRPr="00E547D6">
              <w:rPr>
                <w:rFonts w:ascii="Cambria" w:hAnsi="Cambria" w:cs="Calibri"/>
              </w:rPr>
              <w:t xml:space="preserve"> for following process</w:t>
            </w:r>
          </w:p>
          <w:p w14:paraId="51A8576F"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cs="Calibri"/>
                <w:kern w:val="1"/>
              </w:rPr>
              <w:t xml:space="preserve">Prepare </w:t>
            </w:r>
            <w:r w:rsidRPr="00E547D6">
              <w:rPr>
                <w:rFonts w:ascii="Cambria" w:hAnsi="Cambria" w:cs="Calibri"/>
                <w:b/>
                <w:kern w:val="1"/>
              </w:rPr>
              <w:t>test documentation</w:t>
            </w:r>
            <w:r w:rsidRPr="00E547D6">
              <w:rPr>
                <w:rFonts w:ascii="Cambria" w:hAnsi="Cambria" w:cs="Calibri"/>
                <w:kern w:val="1"/>
              </w:rPr>
              <w:t xml:space="preserve"> for customer.</w:t>
            </w:r>
          </w:p>
          <w:p w14:paraId="422F112B"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lang w:eastAsia="en-IN"/>
              </w:rPr>
              <w:t>Experience in setting up Test automation framework and environment.</w:t>
            </w:r>
          </w:p>
          <w:p w14:paraId="22B28247"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lang w:eastAsia="en-IN"/>
              </w:rPr>
              <w:t xml:space="preserve"> Experience in leading team of QA automation engineers.</w:t>
            </w:r>
          </w:p>
          <w:p w14:paraId="353CA799"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lang w:eastAsia="en-IN"/>
              </w:rPr>
              <w:t>Hands-on experience programming with writing test automation using tools such as Selenium, TestNG/JUnit, Cucumber, Protractor and Jasmine.</w:t>
            </w:r>
          </w:p>
          <w:p w14:paraId="72F66F32"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lang w:eastAsia="en-IN"/>
              </w:rPr>
              <w:t>Protractor is must. Familiarity with Cucumber and JavaScript</w:t>
            </w:r>
          </w:p>
          <w:p w14:paraId="7314D077"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lang w:eastAsia="en-IN"/>
              </w:rPr>
              <w:t xml:space="preserve"> Experience in build automation and continuous Integration tools preferably using tools like Jenkins, Maven etc.,</w:t>
            </w:r>
          </w:p>
          <w:p w14:paraId="008E5674" w14:textId="77777777" w:rsidR="00B77258" w:rsidRPr="00E547D6" w:rsidRDefault="00B77258" w:rsidP="003346ED">
            <w:pPr>
              <w:numPr>
                <w:ilvl w:val="0"/>
                <w:numId w:val="18"/>
              </w:numPr>
              <w:suppressAutoHyphens/>
              <w:spacing w:before="40" w:after="40"/>
              <w:ind w:left="360" w:right="144"/>
              <w:jc w:val="both"/>
              <w:rPr>
                <w:rFonts w:ascii="Cambria" w:hAnsi="Cambria" w:cs="Calibri"/>
                <w:kern w:val="1"/>
              </w:rPr>
            </w:pPr>
            <w:r w:rsidRPr="00E547D6">
              <w:rPr>
                <w:rFonts w:ascii="Cambria" w:hAnsi="Cambria"/>
                <w:lang w:eastAsia="en-IN"/>
              </w:rPr>
              <w:t xml:space="preserve">Familiarity with Agile Development Lifecycle like Scrums, Sprints, Epics and User-stories, Retrospective is </w:t>
            </w:r>
            <w:proofErr w:type="spellStart"/>
            <w:r w:rsidRPr="00E547D6">
              <w:rPr>
                <w:rFonts w:ascii="Cambria" w:hAnsi="Cambria"/>
                <w:color w:val="000000"/>
                <w:sz w:val="22"/>
                <w:szCs w:val="22"/>
              </w:rPr>
              <w:t>requiredExpertise</w:t>
            </w:r>
            <w:proofErr w:type="spellEnd"/>
            <w:r w:rsidRPr="00E547D6">
              <w:rPr>
                <w:rFonts w:ascii="Cambria" w:hAnsi="Cambria"/>
                <w:color w:val="000000"/>
                <w:sz w:val="22"/>
                <w:szCs w:val="22"/>
              </w:rPr>
              <w:t xml:space="preserve"> in user story analysis, identifying requirement gaps, ensuring requirement readiness to test.</w:t>
            </w:r>
          </w:p>
          <w:p w14:paraId="6F973EEF"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Expertise in preparing test strategy and test plan for both manual and test automation project</w:t>
            </w:r>
          </w:p>
          <w:p w14:paraId="185649C5"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Experience in preparing test estimation (manual, test automation)</w:t>
            </w:r>
          </w:p>
          <w:p w14:paraId="4158BBA5"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Experience in task planning, task allocation, tracking and status reporting</w:t>
            </w:r>
          </w:p>
          <w:p w14:paraId="042381CF"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 xml:space="preserve">Experience in managing/setting-up </w:t>
            </w:r>
            <w:proofErr w:type="gramStart"/>
            <w:r w:rsidRPr="00E547D6">
              <w:rPr>
                <w:rFonts w:ascii="Cambria" w:hAnsi="Cambria"/>
                <w:lang w:eastAsia="en-IN"/>
              </w:rPr>
              <w:t>cloud based</w:t>
            </w:r>
            <w:proofErr w:type="gramEnd"/>
            <w:r w:rsidRPr="00E547D6">
              <w:rPr>
                <w:rFonts w:ascii="Cambria" w:hAnsi="Cambria"/>
                <w:lang w:eastAsia="en-IN"/>
              </w:rPr>
              <w:t xml:space="preserve"> test environments is a plus</w:t>
            </w:r>
          </w:p>
          <w:p w14:paraId="6137A602"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IDE development experience using Visual Studio/ VS Code</w:t>
            </w:r>
          </w:p>
          <w:p w14:paraId="2EE88354"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lastRenderedPageBreak/>
              <w:t>Experience in SQL DML / DDL / Stored Procs</w:t>
            </w:r>
          </w:p>
          <w:p w14:paraId="012BD77B"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Hands-on experience in testing of Web Services is required</w:t>
            </w:r>
          </w:p>
          <w:p w14:paraId="09F63B11"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Strong skills in test analysis, troubleshooting and providing technical guidance to team members</w:t>
            </w:r>
          </w:p>
          <w:p w14:paraId="4644A330"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Strong in test data management, test execution, tracking teams testing progress and test reporting (manual and automation)</w:t>
            </w:r>
          </w:p>
          <w:p w14:paraId="52354DA1"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Strong experience in Design, develop and execute automation test scripts</w:t>
            </w:r>
          </w:p>
          <w:p w14:paraId="61EFEBE8"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Strong experience in Automation Tests Failure Analysis and Suite Maintenance</w:t>
            </w:r>
          </w:p>
          <w:p w14:paraId="4C3A1BFE"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Strong experience in test case reviews, test script reviews</w:t>
            </w:r>
          </w:p>
          <w:p w14:paraId="6C50AAA6" w14:textId="77777777" w:rsidR="00B77258" w:rsidRPr="00E547D6" w:rsidRDefault="00B77258" w:rsidP="003346ED">
            <w:pPr>
              <w:numPr>
                <w:ilvl w:val="0"/>
                <w:numId w:val="18"/>
              </w:numPr>
              <w:autoSpaceDE w:val="0"/>
              <w:autoSpaceDN w:val="0"/>
              <w:ind w:left="360"/>
              <w:jc w:val="both"/>
              <w:rPr>
                <w:rFonts w:ascii="Cambria" w:hAnsi="Cambria"/>
                <w:lang w:eastAsia="en-IN"/>
              </w:rPr>
            </w:pPr>
            <w:r w:rsidRPr="00E547D6">
              <w:rPr>
                <w:rFonts w:ascii="Cambria" w:hAnsi="Cambria"/>
                <w:lang w:eastAsia="en-IN"/>
              </w:rPr>
              <w:t xml:space="preserve">Ability to apply critical thinking to identifying the strengths and weaknesses of alternative solutions, </w:t>
            </w:r>
            <w:proofErr w:type="gramStart"/>
            <w:r w:rsidRPr="00E547D6">
              <w:rPr>
                <w:rFonts w:ascii="Cambria" w:hAnsi="Cambria"/>
                <w:lang w:eastAsia="en-IN"/>
              </w:rPr>
              <w:t>conclusions</w:t>
            </w:r>
            <w:proofErr w:type="gramEnd"/>
            <w:r w:rsidRPr="00E547D6">
              <w:rPr>
                <w:rFonts w:ascii="Cambria" w:hAnsi="Cambria"/>
                <w:lang w:eastAsia="en-IN"/>
              </w:rPr>
              <w:t xml:space="preserve"> or approaches to problems.</w:t>
            </w:r>
          </w:p>
          <w:p w14:paraId="6DAF982A"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lang w:eastAsia="en-IN"/>
              </w:rPr>
            </w:pPr>
            <w:r w:rsidRPr="00E547D6">
              <w:rPr>
                <w:rFonts w:ascii="Cambria" w:hAnsi="Cambria"/>
                <w:lang w:eastAsia="en-IN"/>
              </w:rPr>
              <w:t xml:space="preserve"> Ability to absorb new information for both current and future problem-solving and decision-making.</w:t>
            </w:r>
          </w:p>
          <w:p w14:paraId="046D78D3" w14:textId="77777777" w:rsidR="00B77258" w:rsidRPr="00E547D6" w:rsidRDefault="00B77258" w:rsidP="003346ED">
            <w:pPr>
              <w:widowControl w:val="0"/>
              <w:numPr>
                <w:ilvl w:val="0"/>
                <w:numId w:val="18"/>
              </w:numPr>
              <w:overflowPunct w:val="0"/>
              <w:adjustRightInd w:val="0"/>
              <w:spacing w:before="40"/>
              <w:ind w:left="360"/>
              <w:jc w:val="both"/>
              <w:rPr>
                <w:rFonts w:ascii="Cambria" w:hAnsi="Cambria"/>
                <w:color w:val="000000"/>
                <w:sz w:val="22"/>
                <w:szCs w:val="22"/>
              </w:rPr>
            </w:pPr>
            <w:r w:rsidRPr="00E547D6">
              <w:rPr>
                <w:rFonts w:ascii="Cambria" w:hAnsi="Cambria"/>
                <w:color w:val="000000"/>
                <w:sz w:val="22"/>
                <w:szCs w:val="22"/>
              </w:rPr>
              <w:t>Involved in SRS Analysis</w:t>
            </w:r>
          </w:p>
          <w:p w14:paraId="76C0E9FA"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 xml:space="preserve">Experience in Functional Testing, </w:t>
            </w:r>
            <w:proofErr w:type="gramStart"/>
            <w:r w:rsidRPr="00E547D6">
              <w:rPr>
                <w:rFonts w:ascii="Cambria" w:hAnsi="Cambria"/>
                <w:lang w:eastAsia="en-IN"/>
              </w:rPr>
              <w:t>Non Functional</w:t>
            </w:r>
            <w:proofErr w:type="gramEnd"/>
            <w:r w:rsidRPr="00E547D6">
              <w:rPr>
                <w:rFonts w:ascii="Cambria" w:hAnsi="Cambria"/>
                <w:lang w:eastAsia="en-IN"/>
              </w:rPr>
              <w:t xml:space="preserve"> Testing, Regression Testing, Retesting, UI Testing &amp; Compatibility Testing of software Applications.</w:t>
            </w:r>
          </w:p>
          <w:p w14:paraId="61DD05EB"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Extensively involved in Preparing and Reviewing of Test Cases.</w:t>
            </w:r>
          </w:p>
          <w:p w14:paraId="7738EA00"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Experience in Preparing Test Data as per requirements and Executing Test scenarios.</w:t>
            </w:r>
          </w:p>
          <w:p w14:paraId="5D75F5D6"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 xml:space="preserve">Used SOAP UI and Postman tool for Web service and API </w:t>
            </w:r>
            <w:proofErr w:type="gramStart"/>
            <w:r w:rsidRPr="00E547D6">
              <w:rPr>
                <w:rFonts w:ascii="Cambria" w:hAnsi="Cambria"/>
                <w:lang w:eastAsia="en-IN"/>
              </w:rPr>
              <w:t>Testing .</w:t>
            </w:r>
            <w:proofErr w:type="gramEnd"/>
          </w:p>
          <w:p w14:paraId="11650C0E"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Clear understanding of WSDL, UDDI and Assertions used for validations in Webservices Testing.</w:t>
            </w:r>
          </w:p>
          <w:p w14:paraId="6C8C2B7B"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Responsible for Test Case Writing, Execution, Bug Tracking and Reporting.</w:t>
            </w:r>
          </w:p>
          <w:p w14:paraId="586D08F1"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Actively involved in Review of test Case.</w:t>
            </w:r>
          </w:p>
          <w:p w14:paraId="69FCD7BF"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Performed Functional, Integration and Retesting, Regression, Sanity, and Database testing.</w:t>
            </w:r>
          </w:p>
          <w:p w14:paraId="23ED9E31"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Enough exposure to all stages of SDLC.</w:t>
            </w:r>
          </w:p>
          <w:p w14:paraId="4448F2C9"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Mapped the business requirements with test case by preparing Traceability matrix.</w:t>
            </w:r>
          </w:p>
          <w:p w14:paraId="3D96F43E"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Strong knowledge over whole Software Test Life Cycle (STLC).</w:t>
            </w:r>
          </w:p>
          <w:p w14:paraId="6324C597"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Work closely with other testers and developers with bug fixes and Defect Analysis Using defect management tool such as HPQC and ALM 11 &amp; 12.</w:t>
            </w:r>
          </w:p>
          <w:p w14:paraId="14BD0E3F"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 xml:space="preserve">Worked on Software quality assurance Process AGILE </w:t>
            </w:r>
            <w:proofErr w:type="gramStart"/>
            <w:r w:rsidRPr="00E547D6">
              <w:rPr>
                <w:rFonts w:ascii="Cambria" w:hAnsi="Cambria"/>
                <w:lang w:eastAsia="en-IN"/>
              </w:rPr>
              <w:t>methodology .</w:t>
            </w:r>
            <w:proofErr w:type="gramEnd"/>
          </w:p>
          <w:p w14:paraId="33D838F1"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Wrote SQL queries to access the data from the database tables and Extensive experience in developing SQL scripts to validate the databases tables and reports data for database testing using DML and DDL commands to ensure data integrity. </w:t>
            </w:r>
          </w:p>
          <w:p w14:paraId="090D35EB" w14:textId="77777777" w:rsidR="00B77258" w:rsidRPr="00E547D6" w:rsidRDefault="00B77258" w:rsidP="00817BF2">
            <w:pPr>
              <w:numPr>
                <w:ilvl w:val="0"/>
                <w:numId w:val="18"/>
              </w:numPr>
              <w:autoSpaceDE w:val="0"/>
              <w:autoSpaceDN w:val="0"/>
              <w:ind w:left="360"/>
              <w:jc w:val="both"/>
              <w:rPr>
                <w:rFonts w:ascii="Cambria" w:hAnsi="Cambria"/>
                <w:lang w:eastAsia="en-IN"/>
              </w:rPr>
            </w:pPr>
            <w:r w:rsidRPr="00E547D6">
              <w:rPr>
                <w:rFonts w:ascii="Cambria" w:hAnsi="Cambria"/>
                <w:lang w:eastAsia="en-IN"/>
              </w:rPr>
              <w:t xml:space="preserve">Strong Knowledge about UNIX Commands to validate server </w:t>
            </w:r>
            <w:proofErr w:type="gramStart"/>
            <w:r w:rsidRPr="00E547D6">
              <w:rPr>
                <w:rFonts w:ascii="Cambria" w:hAnsi="Cambria"/>
                <w:lang w:eastAsia="en-IN"/>
              </w:rPr>
              <w:t>data .</w:t>
            </w:r>
            <w:proofErr w:type="gramEnd"/>
          </w:p>
          <w:p w14:paraId="4700D14C" w14:textId="77777777" w:rsidR="001354CE" w:rsidRPr="00E547D6" w:rsidRDefault="001354CE" w:rsidP="003346ED">
            <w:pPr>
              <w:pStyle w:val="p"/>
              <w:ind w:left="1820"/>
              <w:jc w:val="both"/>
              <w:rPr>
                <w:rStyle w:val="divdocumentleft-box"/>
                <w:rFonts w:ascii="Cambria" w:eastAsia="Century Gothic" w:hAnsi="Cambria" w:cs="Century Gothic"/>
                <w:color w:val="343434"/>
                <w:sz w:val="22"/>
                <w:szCs w:val="22"/>
              </w:rPr>
            </w:pPr>
          </w:p>
          <w:p w14:paraId="056A31B8" w14:textId="77777777" w:rsidR="001354CE" w:rsidRPr="00E547D6" w:rsidRDefault="001354CE" w:rsidP="003346ED">
            <w:pPr>
              <w:pStyle w:val="p"/>
              <w:ind w:left="1820"/>
              <w:jc w:val="both"/>
              <w:rPr>
                <w:rStyle w:val="divdocumentleft-box"/>
                <w:rFonts w:ascii="Cambria" w:eastAsia="Century Gothic" w:hAnsi="Cambria" w:cs="Century Gothic"/>
                <w:color w:val="343434"/>
                <w:sz w:val="22"/>
                <w:szCs w:val="22"/>
              </w:rPr>
            </w:pPr>
          </w:p>
          <w:p w14:paraId="560222E7" w14:textId="77777777" w:rsidR="001354CE" w:rsidRPr="00E547D6" w:rsidRDefault="00000000" w:rsidP="003346ED">
            <w:pPr>
              <w:pStyle w:val="divdocumentsectiongapdiv"/>
              <w:spacing w:line="240" w:lineRule="auto"/>
              <w:jc w:val="both"/>
              <w:rPr>
                <w:rStyle w:val="divdocumentleft-box"/>
                <w:rFonts w:ascii="Cambria" w:eastAsia="Century Gothic" w:hAnsi="Cambria" w:cs="Century Gothic"/>
                <w:color w:val="343434"/>
                <w:sz w:val="14"/>
                <w:szCs w:val="14"/>
              </w:rPr>
            </w:pPr>
            <w:r w:rsidRPr="00E547D6">
              <w:rPr>
                <w:rStyle w:val="divdocumentleft-box"/>
                <w:rFonts w:ascii="Cambria" w:eastAsia="Century Gothic" w:hAnsi="Cambria" w:cs="Century Gothic"/>
                <w:color w:val="343434"/>
                <w:sz w:val="14"/>
                <w:szCs w:val="14"/>
              </w:rPr>
              <w:t> </w:t>
            </w:r>
          </w:p>
          <w:p w14:paraId="2B01E790" w14:textId="77777777" w:rsidR="001354CE" w:rsidRPr="00E547D6" w:rsidRDefault="00000000" w:rsidP="003346ED">
            <w:pPr>
              <w:pStyle w:val="divdocumentsectiontitle"/>
              <w:jc w:val="both"/>
              <w:rPr>
                <w:rStyle w:val="divdocumentleft-box"/>
                <w:rFonts w:ascii="Cambria" w:eastAsia="Century Gothic" w:hAnsi="Cambria" w:cs="Century Gothic"/>
                <w:b/>
                <w:bCs/>
                <w:spacing w:val="0"/>
              </w:rPr>
            </w:pPr>
            <w:r w:rsidRPr="00E547D6">
              <w:rPr>
                <w:rStyle w:val="divdocumentleft-box"/>
                <w:rFonts w:ascii="Cambria" w:eastAsia="Century Gothic" w:hAnsi="Cambria" w:cs="Century Gothic"/>
                <w:b/>
                <w:bCs/>
                <w:spacing w:val="0"/>
              </w:rPr>
              <w:t>Projects</w:t>
            </w:r>
          </w:p>
          <w:p w14:paraId="031D4B85" w14:textId="77777777" w:rsidR="001354CE" w:rsidRPr="00E547D6" w:rsidRDefault="00000000" w:rsidP="003346ED">
            <w:pPr>
              <w:pStyle w:val="headinggappadding"/>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15E6D661" w14:textId="77777777" w:rsidR="001354CE" w:rsidRPr="00E547D6" w:rsidRDefault="00000000" w:rsidP="003346ED">
            <w:pPr>
              <w:pStyle w:val="headinggapdiv"/>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5894DE33" w14:textId="560CE6F3" w:rsidR="002F5C0A" w:rsidRPr="00E547D6" w:rsidRDefault="002F5C0A" w:rsidP="002F5C0A">
            <w:pPr>
              <w:spacing w:line="360" w:lineRule="auto"/>
              <w:rPr>
                <w:rFonts w:ascii="Cambria" w:hAnsi="Cambria"/>
                <w:sz w:val="18"/>
                <w:szCs w:val="18"/>
                <w:lang w:val="en-GB"/>
              </w:rPr>
            </w:pPr>
          </w:p>
          <w:p w14:paraId="2484EE1C" w14:textId="77777777" w:rsidR="00753379" w:rsidRPr="00E547D6" w:rsidRDefault="00753379" w:rsidP="00753379">
            <w:pPr>
              <w:pStyle w:val="Heading2"/>
              <w:tabs>
                <w:tab w:val="left" w:pos="4317"/>
              </w:tabs>
              <w:spacing w:before="94"/>
              <w:ind w:left="360"/>
              <w:jc w:val="both"/>
              <w:rPr>
                <w:rFonts w:ascii="Cambria" w:hAnsi="Cambria"/>
                <w:i/>
                <w:sz w:val="24"/>
                <w:szCs w:val="24"/>
                <w:lang w:val="en-IN"/>
              </w:rPr>
            </w:pPr>
            <w:r w:rsidRPr="00E547D6">
              <w:rPr>
                <w:rFonts w:ascii="Cambria" w:hAnsi="Cambria"/>
                <w:i/>
                <w:sz w:val="24"/>
                <w:szCs w:val="24"/>
                <w:u w:val="thick"/>
              </w:rPr>
              <w:t>Project</w:t>
            </w:r>
            <w:r w:rsidRPr="00E547D6">
              <w:rPr>
                <w:rFonts w:ascii="Cambria" w:hAnsi="Cambria"/>
                <w:i/>
                <w:spacing w:val="5"/>
                <w:sz w:val="24"/>
                <w:szCs w:val="24"/>
                <w:u w:val="thick"/>
              </w:rPr>
              <w:t xml:space="preserve"> </w:t>
            </w:r>
            <w:r w:rsidRPr="00E547D6">
              <w:rPr>
                <w:rFonts w:ascii="Cambria" w:hAnsi="Cambria"/>
                <w:i/>
                <w:sz w:val="24"/>
                <w:szCs w:val="24"/>
                <w:u w:val="thick"/>
              </w:rPr>
              <w:t>#</w:t>
            </w:r>
            <w:r w:rsidRPr="00E547D6">
              <w:rPr>
                <w:rFonts w:ascii="Cambria" w:hAnsi="Cambria"/>
                <w:i/>
                <w:spacing w:val="4"/>
                <w:sz w:val="24"/>
                <w:szCs w:val="24"/>
                <w:u w:val="thick"/>
              </w:rPr>
              <w:t xml:space="preserve"> </w:t>
            </w:r>
            <w:r w:rsidRPr="00E547D6">
              <w:rPr>
                <w:rFonts w:ascii="Cambria" w:hAnsi="Cambria"/>
                <w:i/>
                <w:sz w:val="24"/>
                <w:szCs w:val="24"/>
                <w:u w:val="thick"/>
              </w:rPr>
              <w:t>1</w:t>
            </w:r>
            <w:r w:rsidRPr="00E547D6">
              <w:rPr>
                <w:rFonts w:ascii="Cambria" w:hAnsi="Cambria"/>
                <w:i/>
                <w:sz w:val="24"/>
                <w:szCs w:val="24"/>
              </w:rPr>
              <w:t xml:space="preserve">               </w:t>
            </w:r>
            <w:proofErr w:type="gramStart"/>
            <w:r w:rsidRPr="00E547D6">
              <w:rPr>
                <w:rFonts w:ascii="Cambria" w:hAnsi="Cambria"/>
                <w:i/>
                <w:sz w:val="24"/>
                <w:szCs w:val="24"/>
              </w:rPr>
              <w:t xml:space="preserve">  :</w:t>
            </w:r>
            <w:proofErr w:type="gramEnd"/>
            <w:r w:rsidRPr="00E547D6">
              <w:rPr>
                <w:rFonts w:ascii="Cambria" w:hAnsi="Cambria"/>
                <w:i/>
                <w:spacing w:val="8"/>
                <w:sz w:val="24"/>
                <w:szCs w:val="24"/>
              </w:rPr>
              <w:t xml:space="preserve"> </w:t>
            </w:r>
            <w:r w:rsidRPr="00E547D6">
              <w:rPr>
                <w:rFonts w:ascii="Cambria" w:hAnsi="Cambria"/>
                <w:i/>
                <w:sz w:val="24"/>
                <w:szCs w:val="24"/>
              </w:rPr>
              <w:t>Zero Markets</w:t>
            </w:r>
          </w:p>
          <w:p w14:paraId="1AAF61CB" w14:textId="77777777" w:rsidR="00753379" w:rsidRPr="00E547D6" w:rsidRDefault="00753379" w:rsidP="00753379">
            <w:pPr>
              <w:tabs>
                <w:tab w:val="left" w:pos="4346"/>
              </w:tabs>
              <w:spacing w:before="8"/>
              <w:ind w:left="360"/>
              <w:jc w:val="both"/>
              <w:rPr>
                <w:rFonts w:ascii="Cambria" w:hAnsi="Cambria"/>
              </w:rPr>
            </w:pPr>
            <w:r w:rsidRPr="00E547D6">
              <w:rPr>
                <w:rFonts w:ascii="Cambria" w:hAnsi="Cambria"/>
                <w:b/>
                <w:u w:val="thick"/>
              </w:rPr>
              <w:t>Domain</w:t>
            </w:r>
            <w:r w:rsidRPr="00E547D6">
              <w:rPr>
                <w:rFonts w:ascii="Cambria" w:hAnsi="Cambria"/>
                <w:b/>
              </w:rPr>
              <w:t xml:space="preserve">                   </w:t>
            </w:r>
            <w:proofErr w:type="gramStart"/>
            <w:r w:rsidRPr="00E547D6">
              <w:rPr>
                <w:rFonts w:ascii="Cambria" w:hAnsi="Cambria"/>
                <w:b/>
              </w:rPr>
              <w:t xml:space="preserve">  </w:t>
            </w:r>
            <w:r w:rsidRPr="00E547D6">
              <w:rPr>
                <w:rFonts w:ascii="Cambria" w:hAnsi="Cambria"/>
              </w:rPr>
              <w:t>:</w:t>
            </w:r>
            <w:proofErr w:type="gramEnd"/>
            <w:r w:rsidRPr="00E547D6">
              <w:rPr>
                <w:rFonts w:ascii="Cambria" w:hAnsi="Cambria"/>
              </w:rPr>
              <w:t xml:space="preserve"> Investment</w:t>
            </w:r>
            <w:r w:rsidRPr="00E547D6">
              <w:rPr>
                <w:rFonts w:ascii="Cambria" w:hAnsi="Cambria"/>
                <w:spacing w:val="4"/>
              </w:rPr>
              <w:t xml:space="preserve"> </w:t>
            </w:r>
            <w:r w:rsidRPr="00E547D6">
              <w:rPr>
                <w:rFonts w:ascii="Cambria" w:hAnsi="Cambria"/>
              </w:rPr>
              <w:t>Banking</w:t>
            </w:r>
          </w:p>
          <w:p w14:paraId="5547765F" w14:textId="77777777" w:rsidR="00753379" w:rsidRPr="00E547D6" w:rsidRDefault="00753379" w:rsidP="00753379">
            <w:pPr>
              <w:pStyle w:val="BodyText"/>
              <w:spacing w:before="10"/>
              <w:ind w:left="360"/>
              <w:jc w:val="both"/>
              <w:rPr>
                <w:rFonts w:ascii="Cambria" w:hAnsi="Cambria"/>
              </w:rPr>
            </w:pPr>
            <w:r w:rsidRPr="00E547D6">
              <w:rPr>
                <w:rFonts w:ascii="Cambria" w:hAnsi="Cambria"/>
                <w:b/>
                <w:u w:val="thick"/>
              </w:rPr>
              <w:t>Client</w:t>
            </w:r>
            <w:r w:rsidRPr="00E547D6">
              <w:rPr>
                <w:rFonts w:ascii="Cambria" w:hAnsi="Cambria"/>
                <w:b/>
              </w:rPr>
              <w:tab/>
            </w:r>
            <w:r w:rsidRPr="00E547D6">
              <w:rPr>
                <w:rFonts w:ascii="Cambria" w:hAnsi="Cambria"/>
                <w:b/>
              </w:rPr>
              <w:tab/>
              <w:t xml:space="preserve">   </w:t>
            </w:r>
            <w:proofErr w:type="gramStart"/>
            <w:r w:rsidRPr="00E547D6">
              <w:rPr>
                <w:rFonts w:ascii="Cambria" w:hAnsi="Cambria"/>
                <w:b/>
              </w:rPr>
              <w:t xml:space="preserve">  :</w:t>
            </w:r>
            <w:proofErr w:type="gramEnd"/>
            <w:r w:rsidRPr="00E547D6">
              <w:rPr>
                <w:rFonts w:ascii="Cambria" w:hAnsi="Cambria"/>
                <w:b/>
              </w:rPr>
              <w:t xml:space="preserve"> </w:t>
            </w:r>
            <w:r w:rsidRPr="00E547D6">
              <w:rPr>
                <w:rFonts w:ascii="Cambria" w:hAnsi="Cambria"/>
                <w:color w:val="333333"/>
                <w:spacing w:val="8"/>
                <w:shd w:val="clear" w:color="auto" w:fill="FFFFFF"/>
              </w:rPr>
              <w:t>Pty Markets Ltd,</w:t>
            </w:r>
            <w:r w:rsidRPr="00E547D6">
              <w:rPr>
                <w:rFonts w:ascii="Cambria" w:hAnsi="Cambria"/>
                <w:b/>
                <w:spacing w:val="5"/>
              </w:rPr>
              <w:t xml:space="preserve"> </w:t>
            </w:r>
            <w:r w:rsidRPr="00E547D6">
              <w:rPr>
                <w:rFonts w:ascii="Cambria" w:hAnsi="Cambria"/>
                <w:color w:val="333333"/>
                <w:spacing w:val="8"/>
                <w:shd w:val="clear" w:color="auto" w:fill="FFFFFF"/>
              </w:rPr>
              <w:t>Switzerland</w:t>
            </w:r>
          </w:p>
          <w:p w14:paraId="3194FB3F" w14:textId="77777777" w:rsidR="00753379" w:rsidRPr="00E547D6" w:rsidRDefault="00753379" w:rsidP="00753379">
            <w:pPr>
              <w:pStyle w:val="BodyText"/>
              <w:spacing w:before="10"/>
              <w:ind w:left="360"/>
              <w:jc w:val="both"/>
              <w:rPr>
                <w:rFonts w:ascii="Cambria" w:hAnsi="Cambria"/>
              </w:rPr>
            </w:pPr>
            <w:r w:rsidRPr="00E547D6">
              <w:rPr>
                <w:rFonts w:ascii="Cambria" w:hAnsi="Cambria"/>
                <w:b/>
                <w:u w:val="thick"/>
              </w:rPr>
              <w:t>Description:</w:t>
            </w:r>
          </w:p>
          <w:p w14:paraId="3B776678" w14:textId="77777777" w:rsidR="00753379" w:rsidRPr="00E547D6" w:rsidRDefault="00753379" w:rsidP="00753379">
            <w:pPr>
              <w:pStyle w:val="NormalWeb"/>
              <w:shd w:val="clear" w:color="auto" w:fill="FFFFFF"/>
              <w:spacing w:before="0" w:beforeAutospacing="0" w:after="525" w:afterAutospacing="0"/>
              <w:ind w:left="360"/>
              <w:jc w:val="both"/>
              <w:rPr>
                <w:rFonts w:ascii="Cambria" w:hAnsi="Cambria"/>
                <w:color w:val="333333"/>
                <w:spacing w:val="8"/>
                <w:shd w:val="clear" w:color="auto" w:fill="FFFFFF"/>
                <w:lang w:bidi="ar-SA"/>
              </w:rPr>
            </w:pPr>
            <w:r w:rsidRPr="00E547D6">
              <w:rPr>
                <w:rFonts w:ascii="Cambria" w:hAnsi="Cambria"/>
                <w:color w:val="373737"/>
              </w:rPr>
              <w:t> </w:t>
            </w:r>
            <w:r w:rsidRPr="00E547D6">
              <w:rPr>
                <w:rFonts w:ascii="Cambria" w:hAnsi="Cambria"/>
                <w:color w:val="333333"/>
                <w:spacing w:val="8"/>
                <w:shd w:val="clear" w:color="auto" w:fill="FFFFFF"/>
                <w:lang w:bidi="ar-SA"/>
              </w:rPr>
              <w:t xml:space="preserve">Furthermore, investment banking assists companies with restricted access to funds by preparing a bond offering, </w:t>
            </w:r>
            <w:r w:rsidRPr="00E547D6">
              <w:rPr>
                <w:rFonts w:ascii="Cambria" w:hAnsi="Cambria"/>
                <w:color w:val="333333"/>
                <w:spacing w:val="8"/>
                <w:shd w:val="clear" w:color="auto" w:fill="FFFFFF"/>
                <w:lang w:bidi="ar-SA"/>
              </w:rPr>
              <w:lastRenderedPageBreak/>
              <w:t xml:space="preserve">negotiating a merger or arranges a private placement of bonds for running their business </w:t>
            </w:r>
            <w:proofErr w:type="spellStart"/>
            <w:proofErr w:type="gramStart"/>
            <w:r w:rsidRPr="00E547D6">
              <w:rPr>
                <w:rFonts w:ascii="Cambria" w:hAnsi="Cambria"/>
                <w:color w:val="333333"/>
                <w:spacing w:val="8"/>
                <w:shd w:val="clear" w:color="auto" w:fill="FFFFFF"/>
                <w:lang w:bidi="ar-SA"/>
              </w:rPr>
              <w:t>operations.Due</w:t>
            </w:r>
            <w:proofErr w:type="spellEnd"/>
            <w:proofErr w:type="gramEnd"/>
            <w:r w:rsidRPr="00E547D6">
              <w:rPr>
                <w:rFonts w:ascii="Cambria" w:hAnsi="Cambria"/>
                <w:color w:val="333333"/>
                <w:spacing w:val="8"/>
                <w:shd w:val="clear" w:color="auto" w:fill="FFFFFF"/>
                <w:lang w:bidi="ar-SA"/>
              </w:rPr>
              <w:t xml:space="preserve"> to the growing financial activities in the developing countries, the investment banking &amp; trading services market size is expected to grow. It provides clients with expert perspectives to help them make critical strategic and alternative investment decisions with confidence. It takes a multi-dimensional approach to problem-solving and formulates effective solutions to address your needs and build highly effective solutions that help you create </w:t>
            </w:r>
            <w:proofErr w:type="spellStart"/>
            <w:r w:rsidRPr="00E547D6">
              <w:rPr>
                <w:rFonts w:ascii="Cambria" w:hAnsi="Cambria"/>
                <w:color w:val="333333"/>
                <w:spacing w:val="8"/>
                <w:shd w:val="clear" w:color="auto" w:fill="FFFFFF"/>
                <w:lang w:bidi="ar-SA"/>
              </w:rPr>
              <w:t>value.PWP</w:t>
            </w:r>
            <w:proofErr w:type="spellEnd"/>
            <w:r w:rsidRPr="00E547D6">
              <w:rPr>
                <w:rFonts w:ascii="Cambria" w:hAnsi="Cambria"/>
                <w:color w:val="333333"/>
                <w:spacing w:val="8"/>
                <w:shd w:val="clear" w:color="auto" w:fill="FFFFFF"/>
                <w:lang w:bidi="ar-SA"/>
              </w:rPr>
              <w:t xml:space="preserve"> is a leading global institutional asset manager with an unwavering focus on investors’ </w:t>
            </w:r>
            <w:proofErr w:type="spellStart"/>
            <w:r w:rsidRPr="00E547D6">
              <w:rPr>
                <w:rFonts w:ascii="Cambria" w:hAnsi="Cambria"/>
                <w:color w:val="333333"/>
                <w:spacing w:val="8"/>
                <w:shd w:val="clear" w:color="auto" w:fill="FFFFFF"/>
                <w:lang w:bidi="ar-SA"/>
              </w:rPr>
              <w:t>needs.PWP</w:t>
            </w:r>
            <w:proofErr w:type="spellEnd"/>
            <w:r w:rsidRPr="00E547D6">
              <w:rPr>
                <w:rFonts w:ascii="Cambria" w:hAnsi="Cambria"/>
                <w:color w:val="333333"/>
                <w:spacing w:val="8"/>
                <w:shd w:val="clear" w:color="auto" w:fill="FFFFFF"/>
                <w:lang w:bidi="ar-SA"/>
              </w:rPr>
              <w:t xml:space="preserve"> created the Agility platform to provide user organization an Outsourced Investment Team with comprehensive capabilities that can offer customized programs to meet your individual investment requirements.</w:t>
            </w:r>
          </w:p>
          <w:p w14:paraId="596DD74E" w14:textId="77777777" w:rsidR="002F5C0A" w:rsidRPr="00E547D6" w:rsidRDefault="002F5C0A" w:rsidP="002F5C0A">
            <w:pPr>
              <w:spacing w:line="360" w:lineRule="auto"/>
              <w:rPr>
                <w:rFonts w:ascii="Cambria" w:hAnsi="Cambria"/>
                <w:sz w:val="18"/>
                <w:szCs w:val="18"/>
                <w:lang w:val="en-GB"/>
              </w:rPr>
            </w:pPr>
          </w:p>
          <w:p w14:paraId="27848521" w14:textId="77777777" w:rsidR="002F5C0A" w:rsidRPr="00E547D6" w:rsidRDefault="002F5C0A" w:rsidP="003346ED">
            <w:pPr>
              <w:pStyle w:val="p"/>
              <w:jc w:val="both"/>
              <w:rPr>
                <w:rStyle w:val="divdocumentleft-box"/>
                <w:rFonts w:ascii="Cambria" w:eastAsia="Century Gothic" w:hAnsi="Cambria" w:cs="Century Gothic"/>
                <w:color w:val="343434"/>
                <w:sz w:val="22"/>
                <w:szCs w:val="22"/>
              </w:rPr>
            </w:pPr>
          </w:p>
          <w:p w14:paraId="09EC40A0" w14:textId="77777777" w:rsidR="00B77258" w:rsidRPr="00E547D6" w:rsidRDefault="00B77258" w:rsidP="003346ED">
            <w:pPr>
              <w:jc w:val="both"/>
              <w:rPr>
                <w:rFonts w:ascii="Cambria" w:hAnsi="Cambria"/>
                <w:sz w:val="18"/>
                <w:szCs w:val="18"/>
                <w:lang w:val="en-GB"/>
              </w:rPr>
            </w:pPr>
            <w:bookmarkStart w:id="0" w:name="_Hlk79166206"/>
          </w:p>
          <w:bookmarkEnd w:id="0"/>
          <w:p w14:paraId="5EDE9B06" w14:textId="77777777" w:rsidR="001354CE" w:rsidRPr="00E547D6" w:rsidRDefault="00000000" w:rsidP="003346ED">
            <w:pPr>
              <w:pStyle w:val="p"/>
              <w:jc w:val="both"/>
              <w:rPr>
                <w:rStyle w:val="divdocumentleft-box"/>
                <w:rFonts w:ascii="Cambria" w:eastAsia="Century Gothic" w:hAnsi="Cambria" w:cs="Century Gothic"/>
                <w:color w:val="343434"/>
                <w:sz w:val="22"/>
                <w:szCs w:val="22"/>
              </w:rPr>
            </w:pPr>
            <w:r w:rsidRPr="00E547D6">
              <w:rPr>
                <w:rStyle w:val="Strong1"/>
                <w:rFonts w:ascii="Cambria" w:eastAsia="Century Gothic" w:hAnsi="Cambria" w:cs="Century Gothic"/>
                <w:b/>
                <w:bCs/>
                <w:color w:val="343434"/>
                <w:spacing w:val="4"/>
                <w:sz w:val="22"/>
                <w:szCs w:val="22"/>
              </w:rPr>
              <w:t>Roles and Responsibilities:</w:t>
            </w:r>
          </w:p>
          <w:p w14:paraId="4565D7CE" w14:textId="77777777" w:rsidR="00B77258" w:rsidRPr="00E547D6" w:rsidRDefault="00B77258" w:rsidP="00C0318B">
            <w:pPr>
              <w:numPr>
                <w:ilvl w:val="0"/>
                <w:numId w:val="19"/>
              </w:numPr>
              <w:jc w:val="both"/>
              <w:rPr>
                <w:rFonts w:ascii="Cambria" w:hAnsi="Cambria"/>
              </w:rPr>
            </w:pPr>
            <w:r w:rsidRPr="00E547D6">
              <w:rPr>
                <w:rFonts w:ascii="Cambria" w:hAnsi="Cambria"/>
              </w:rPr>
              <w:t>Requirement Analysis: Understanding the requirements and communicating with BA team for better understanding of the requirements.</w:t>
            </w:r>
          </w:p>
          <w:p w14:paraId="6F14C210" w14:textId="77777777" w:rsidR="00B77258" w:rsidRPr="00E547D6" w:rsidRDefault="00B77258" w:rsidP="00C0318B">
            <w:pPr>
              <w:numPr>
                <w:ilvl w:val="0"/>
                <w:numId w:val="19"/>
              </w:numPr>
              <w:jc w:val="both"/>
              <w:rPr>
                <w:rFonts w:ascii="Cambria" w:hAnsi="Cambria"/>
              </w:rPr>
            </w:pPr>
            <w:r w:rsidRPr="00E547D6">
              <w:rPr>
                <w:rFonts w:ascii="Cambria" w:hAnsi="Cambria"/>
              </w:rPr>
              <w:t>Responsible for testing deliverables, prioritizes and monitors activities to meet such dates for individual assigned features.</w:t>
            </w:r>
          </w:p>
          <w:p w14:paraId="0A65E3EA" w14:textId="77777777" w:rsidR="00B77258" w:rsidRPr="00E547D6" w:rsidRDefault="00B77258" w:rsidP="00C0318B">
            <w:pPr>
              <w:numPr>
                <w:ilvl w:val="0"/>
                <w:numId w:val="19"/>
              </w:numPr>
              <w:jc w:val="both"/>
              <w:rPr>
                <w:rFonts w:ascii="Cambria" w:hAnsi="Cambria"/>
              </w:rPr>
            </w:pPr>
            <w:r w:rsidRPr="00E547D6">
              <w:rPr>
                <w:rFonts w:ascii="Cambria" w:hAnsi="Cambria"/>
              </w:rPr>
              <w:t>Identification of defects, registering them in HPALM and reporting them to the onsite lead.</w:t>
            </w:r>
          </w:p>
          <w:p w14:paraId="01E5447B" w14:textId="77777777" w:rsidR="00B77258" w:rsidRPr="00E547D6" w:rsidRDefault="00B77258" w:rsidP="00C0318B">
            <w:pPr>
              <w:numPr>
                <w:ilvl w:val="0"/>
                <w:numId w:val="19"/>
              </w:numPr>
              <w:jc w:val="both"/>
              <w:rPr>
                <w:rFonts w:ascii="Cambria" w:hAnsi="Cambria"/>
              </w:rPr>
            </w:pPr>
            <w:r w:rsidRPr="00E547D6">
              <w:rPr>
                <w:rFonts w:ascii="Cambria" w:hAnsi="Cambria"/>
              </w:rPr>
              <w:t>Performing Functional Testing, Regression Testing and Re-Testing.</w:t>
            </w:r>
          </w:p>
          <w:p w14:paraId="5380C633" w14:textId="77777777" w:rsidR="00B77258" w:rsidRPr="00E547D6" w:rsidRDefault="00B77258" w:rsidP="00C0318B">
            <w:pPr>
              <w:numPr>
                <w:ilvl w:val="0"/>
                <w:numId w:val="19"/>
              </w:numPr>
              <w:ind w:right="-288"/>
              <w:jc w:val="both"/>
              <w:rPr>
                <w:rFonts w:ascii="Cambria" w:hAnsi="Cambria"/>
              </w:rPr>
            </w:pPr>
            <w:r w:rsidRPr="00E547D6">
              <w:rPr>
                <w:rFonts w:ascii="Cambria" w:hAnsi="Cambria"/>
              </w:rPr>
              <w:t xml:space="preserve">Validation of Expected output vs Actual Output in respective logs files using </w:t>
            </w:r>
          </w:p>
          <w:p w14:paraId="0E40701E" w14:textId="77777777" w:rsidR="00B77258" w:rsidRPr="00E547D6" w:rsidRDefault="00B77258" w:rsidP="00C0318B">
            <w:pPr>
              <w:pStyle w:val="ListParagraph"/>
              <w:numPr>
                <w:ilvl w:val="0"/>
                <w:numId w:val="19"/>
              </w:numPr>
              <w:ind w:right="-288"/>
              <w:jc w:val="both"/>
              <w:rPr>
                <w:rFonts w:ascii="Cambria" w:hAnsi="Cambria"/>
              </w:rPr>
            </w:pPr>
            <w:r w:rsidRPr="00E547D6">
              <w:rPr>
                <w:rFonts w:ascii="Cambria" w:hAnsi="Cambria"/>
              </w:rPr>
              <w:t>UNIX.</w:t>
            </w:r>
          </w:p>
          <w:p w14:paraId="5919F45B" w14:textId="77777777" w:rsidR="00B77258" w:rsidRPr="00E547D6" w:rsidRDefault="00B77258" w:rsidP="00C0318B">
            <w:pPr>
              <w:numPr>
                <w:ilvl w:val="0"/>
                <w:numId w:val="19"/>
              </w:numPr>
              <w:jc w:val="both"/>
              <w:rPr>
                <w:rFonts w:ascii="Cambria" w:hAnsi="Cambria"/>
              </w:rPr>
            </w:pPr>
            <w:r w:rsidRPr="00E547D6">
              <w:rPr>
                <w:rFonts w:ascii="Cambria" w:hAnsi="Cambria"/>
              </w:rPr>
              <w:t>Identified End to End Test Scenarios, Test Cases and Test Data.</w:t>
            </w:r>
          </w:p>
          <w:p w14:paraId="53C02F82" w14:textId="77777777" w:rsidR="00B77258" w:rsidRPr="00E547D6" w:rsidRDefault="00B77258" w:rsidP="00C0318B">
            <w:pPr>
              <w:numPr>
                <w:ilvl w:val="0"/>
                <w:numId w:val="19"/>
              </w:numPr>
              <w:jc w:val="both"/>
              <w:rPr>
                <w:rFonts w:ascii="Cambria" w:hAnsi="Cambria"/>
              </w:rPr>
            </w:pPr>
            <w:r w:rsidRPr="00E547D6">
              <w:rPr>
                <w:rFonts w:ascii="Cambria" w:hAnsi="Cambria"/>
              </w:rPr>
              <w:t xml:space="preserve">Writing effective and optimized Test Cases in </w:t>
            </w:r>
            <w:r w:rsidRPr="00E547D6">
              <w:rPr>
                <w:rFonts w:ascii="Cambria" w:hAnsi="Cambria"/>
                <w:b/>
                <w:bCs/>
              </w:rPr>
              <w:t>HPALM 12</w:t>
            </w:r>
            <w:r w:rsidRPr="00E547D6">
              <w:rPr>
                <w:rFonts w:ascii="Cambria" w:hAnsi="Cambria"/>
              </w:rPr>
              <w:t xml:space="preserve"> using </w:t>
            </w:r>
            <w:r w:rsidRPr="00E547D6">
              <w:rPr>
                <w:rFonts w:ascii="Cambria" w:hAnsi="Cambria"/>
                <w:b/>
                <w:bCs/>
              </w:rPr>
              <w:t>Black Box Testing techniques</w:t>
            </w:r>
            <w:r w:rsidRPr="00E547D6">
              <w:rPr>
                <w:rFonts w:ascii="Cambria" w:hAnsi="Cambria"/>
              </w:rPr>
              <w:t>.</w:t>
            </w:r>
          </w:p>
          <w:p w14:paraId="0EEB7003" w14:textId="77777777" w:rsidR="00B77258" w:rsidRPr="00E547D6" w:rsidRDefault="00B77258" w:rsidP="00C0318B">
            <w:pPr>
              <w:numPr>
                <w:ilvl w:val="0"/>
                <w:numId w:val="19"/>
              </w:numPr>
              <w:jc w:val="both"/>
              <w:rPr>
                <w:rFonts w:ascii="Cambria" w:hAnsi="Cambria"/>
              </w:rPr>
            </w:pPr>
            <w:r w:rsidRPr="00E547D6">
              <w:rPr>
                <w:rFonts w:ascii="Cambria" w:hAnsi="Cambria"/>
              </w:rPr>
              <w:t>Execution of test cases from Test Lab in HPALM tool.</w:t>
            </w:r>
          </w:p>
          <w:p w14:paraId="7934D823" w14:textId="77777777" w:rsidR="00B77258" w:rsidRPr="00E547D6" w:rsidRDefault="00B77258" w:rsidP="00C0318B">
            <w:pPr>
              <w:numPr>
                <w:ilvl w:val="0"/>
                <w:numId w:val="19"/>
              </w:numPr>
              <w:jc w:val="both"/>
              <w:rPr>
                <w:rFonts w:ascii="Cambria" w:hAnsi="Cambria"/>
              </w:rPr>
            </w:pPr>
            <w:r w:rsidRPr="00E547D6">
              <w:rPr>
                <w:rFonts w:ascii="Cambria" w:hAnsi="Cambria"/>
              </w:rPr>
              <w:t>Retesting defect fixes on each release build.</w:t>
            </w:r>
          </w:p>
          <w:p w14:paraId="7B54A7A1" w14:textId="77777777" w:rsidR="00B77258" w:rsidRPr="00E547D6" w:rsidRDefault="00B77258" w:rsidP="00C0318B">
            <w:pPr>
              <w:numPr>
                <w:ilvl w:val="0"/>
                <w:numId w:val="19"/>
              </w:numPr>
              <w:jc w:val="both"/>
              <w:rPr>
                <w:rFonts w:ascii="Cambria" w:hAnsi="Cambria"/>
              </w:rPr>
            </w:pPr>
            <w:r w:rsidRPr="00E547D6">
              <w:rPr>
                <w:rFonts w:ascii="Cambria" w:hAnsi="Cambria"/>
              </w:rPr>
              <w:t xml:space="preserve">Performed Smoke, Functional, System Integration, Retesting, Regression </w:t>
            </w:r>
            <w:proofErr w:type="gramStart"/>
            <w:r w:rsidRPr="00E547D6">
              <w:rPr>
                <w:rFonts w:ascii="Cambria" w:hAnsi="Cambria"/>
              </w:rPr>
              <w:t>testing .</w:t>
            </w:r>
            <w:proofErr w:type="gramEnd"/>
          </w:p>
          <w:p w14:paraId="79AFC17F" w14:textId="77777777" w:rsidR="00B77258" w:rsidRPr="00E547D6" w:rsidRDefault="00B77258" w:rsidP="00C0318B">
            <w:pPr>
              <w:numPr>
                <w:ilvl w:val="0"/>
                <w:numId w:val="19"/>
              </w:numPr>
              <w:jc w:val="both"/>
              <w:rPr>
                <w:rFonts w:ascii="Cambria" w:hAnsi="Cambria"/>
              </w:rPr>
            </w:pPr>
            <w:r w:rsidRPr="00E547D6">
              <w:rPr>
                <w:rFonts w:ascii="Cambria" w:hAnsi="Cambria"/>
              </w:rPr>
              <w:t>Experience in Designing and implementation of TestNG framework with Webdriver.</w:t>
            </w:r>
          </w:p>
          <w:p w14:paraId="669F28A2" w14:textId="77777777" w:rsidR="00B77258" w:rsidRPr="00E547D6" w:rsidRDefault="00B77258" w:rsidP="00C0318B">
            <w:pPr>
              <w:numPr>
                <w:ilvl w:val="0"/>
                <w:numId w:val="19"/>
              </w:numPr>
              <w:jc w:val="both"/>
              <w:rPr>
                <w:rFonts w:ascii="Cambria" w:hAnsi="Cambria"/>
              </w:rPr>
            </w:pPr>
            <w:r w:rsidRPr="00E547D6">
              <w:rPr>
                <w:rFonts w:ascii="Cambria" w:hAnsi="Cambria"/>
              </w:rPr>
              <w:t>Performed parameterization to implement Data Driven framework.</w:t>
            </w:r>
          </w:p>
          <w:p w14:paraId="02E6C6AA" w14:textId="77777777" w:rsidR="00B77258" w:rsidRPr="00E547D6" w:rsidRDefault="00B77258" w:rsidP="00C0318B">
            <w:pPr>
              <w:numPr>
                <w:ilvl w:val="0"/>
                <w:numId w:val="19"/>
              </w:numPr>
              <w:ind w:right="-288"/>
              <w:jc w:val="both"/>
              <w:rPr>
                <w:rFonts w:ascii="Cambria" w:hAnsi="Cambria"/>
              </w:rPr>
            </w:pPr>
            <w:r w:rsidRPr="00E547D6">
              <w:rPr>
                <w:rFonts w:ascii="Cambria" w:hAnsi="Cambria"/>
              </w:rPr>
              <w:t xml:space="preserve">Validation of Expected output vs Actual output in respective database tables </w:t>
            </w:r>
          </w:p>
          <w:p w14:paraId="6A602C3D" w14:textId="77777777" w:rsidR="00B77258" w:rsidRPr="00E547D6" w:rsidRDefault="00B77258" w:rsidP="00C0318B">
            <w:pPr>
              <w:pStyle w:val="ListParagraph"/>
              <w:numPr>
                <w:ilvl w:val="0"/>
                <w:numId w:val="19"/>
              </w:numPr>
              <w:ind w:right="-288"/>
              <w:jc w:val="both"/>
              <w:rPr>
                <w:rFonts w:ascii="Cambria" w:hAnsi="Cambria"/>
              </w:rPr>
            </w:pPr>
            <w:r w:rsidRPr="00E547D6">
              <w:rPr>
                <w:rFonts w:ascii="Cambria" w:hAnsi="Cambria"/>
              </w:rPr>
              <w:t xml:space="preserve">Using SQL.  </w:t>
            </w:r>
          </w:p>
          <w:p w14:paraId="068E211E" w14:textId="77777777" w:rsidR="00B77258" w:rsidRPr="00E547D6" w:rsidRDefault="00B77258" w:rsidP="00C0318B">
            <w:pPr>
              <w:numPr>
                <w:ilvl w:val="0"/>
                <w:numId w:val="19"/>
              </w:numPr>
              <w:ind w:right="-288"/>
              <w:jc w:val="both"/>
              <w:rPr>
                <w:rFonts w:ascii="Cambria" w:hAnsi="Cambria"/>
              </w:rPr>
            </w:pPr>
            <w:r w:rsidRPr="00E547D6">
              <w:rPr>
                <w:rFonts w:ascii="Cambria" w:hAnsi="Cambria"/>
              </w:rPr>
              <w:t xml:space="preserve">Preparing transition document for other team members. </w:t>
            </w:r>
          </w:p>
          <w:p w14:paraId="1599372B" w14:textId="77777777" w:rsidR="00B77258" w:rsidRPr="00E547D6" w:rsidRDefault="00B77258" w:rsidP="00C0318B">
            <w:pPr>
              <w:numPr>
                <w:ilvl w:val="0"/>
                <w:numId w:val="19"/>
              </w:numPr>
              <w:spacing w:before="100" w:beforeAutospacing="1"/>
              <w:jc w:val="both"/>
              <w:rPr>
                <w:rFonts w:ascii="Cambria" w:hAnsi="Cambria"/>
                <w:b/>
              </w:rPr>
            </w:pPr>
            <w:r w:rsidRPr="00E547D6">
              <w:rPr>
                <w:rFonts w:ascii="Cambria" w:hAnsi="Cambria"/>
              </w:rPr>
              <w:t>Active participation in weekly/daily status calls with the client.</w:t>
            </w:r>
            <w:r w:rsidRPr="00E547D6">
              <w:rPr>
                <w:rFonts w:ascii="Cambria" w:hAnsi="Cambria"/>
                <w:b/>
              </w:rPr>
              <w:t xml:space="preserve"> </w:t>
            </w:r>
          </w:p>
          <w:p w14:paraId="74C7CAA6" w14:textId="2FB64402" w:rsidR="00F46B59" w:rsidRPr="00E547D6" w:rsidRDefault="00F46B59" w:rsidP="003346ED">
            <w:pPr>
              <w:pStyle w:val="p"/>
              <w:ind w:left="1820"/>
              <w:jc w:val="both"/>
              <w:rPr>
                <w:rStyle w:val="divdocumentleft-box"/>
                <w:rFonts w:ascii="Cambria" w:eastAsia="Century Gothic" w:hAnsi="Cambria" w:cs="Century Gothic"/>
                <w:color w:val="343434"/>
                <w:sz w:val="22"/>
                <w:szCs w:val="22"/>
              </w:rPr>
            </w:pPr>
          </w:p>
          <w:p w14:paraId="2D912DA7" w14:textId="35912BF2" w:rsidR="00F46B59" w:rsidRPr="00E547D6" w:rsidRDefault="00F46B59" w:rsidP="003346ED">
            <w:pPr>
              <w:pStyle w:val="NormalWeb"/>
              <w:shd w:val="clear" w:color="auto" w:fill="FFFFFF"/>
              <w:spacing w:before="0" w:beforeAutospacing="0" w:after="360" w:afterAutospacing="0"/>
              <w:jc w:val="both"/>
              <w:rPr>
                <w:rStyle w:val="Strong"/>
                <w:rFonts w:ascii="Cambria" w:hAnsi="Cambria" w:cs="Segoe UI"/>
                <w:color w:val="0000FF"/>
              </w:rPr>
            </w:pPr>
          </w:p>
          <w:p w14:paraId="1D4FB94F" w14:textId="1684CFBD" w:rsidR="00F46B59" w:rsidRPr="00E547D6" w:rsidRDefault="00F46B59" w:rsidP="003346ED">
            <w:pPr>
              <w:pStyle w:val="NormalWeb"/>
              <w:shd w:val="clear" w:color="auto" w:fill="FFFFFF"/>
              <w:spacing w:before="0" w:beforeAutospacing="0" w:after="360" w:afterAutospacing="0"/>
              <w:jc w:val="both"/>
              <w:rPr>
                <w:rStyle w:val="Strong"/>
                <w:rFonts w:ascii="Cambria" w:hAnsi="Cambria" w:cs="Segoe UI"/>
                <w:color w:val="0000FF"/>
              </w:rPr>
            </w:pPr>
          </w:p>
          <w:p w14:paraId="00223671" w14:textId="77777777" w:rsidR="00F46B59" w:rsidRPr="00E547D6" w:rsidRDefault="00F46B59" w:rsidP="003346ED">
            <w:pPr>
              <w:pStyle w:val="NormalWeb"/>
              <w:shd w:val="clear" w:color="auto" w:fill="FFFFFF"/>
              <w:spacing w:before="0" w:beforeAutospacing="0" w:after="360" w:afterAutospacing="0"/>
              <w:jc w:val="both"/>
              <w:rPr>
                <w:rStyle w:val="Strong"/>
                <w:rFonts w:ascii="Cambria" w:hAnsi="Cambria" w:cs="Segoe UI"/>
                <w:color w:val="0000FF"/>
              </w:rPr>
            </w:pPr>
          </w:p>
          <w:p w14:paraId="45DDD3CD" w14:textId="77777777" w:rsidR="002F5C0A" w:rsidRPr="00E547D6" w:rsidRDefault="002F5C0A" w:rsidP="002F5C0A">
            <w:pPr>
              <w:shd w:val="clear" w:color="auto" w:fill="FFFFFF"/>
              <w:spacing w:after="225"/>
              <w:jc w:val="both"/>
              <w:rPr>
                <w:rStyle w:val="Strong"/>
                <w:rFonts w:ascii="Cambria" w:hAnsi="Cambria" w:cs="Segoe UI"/>
                <w:color w:val="000000"/>
              </w:rPr>
            </w:pPr>
          </w:p>
          <w:p w14:paraId="7DB2F8E5" w14:textId="77777777" w:rsidR="002F5C0A" w:rsidRPr="00E547D6" w:rsidRDefault="002F5C0A" w:rsidP="002F5C0A">
            <w:pPr>
              <w:shd w:val="clear" w:color="auto" w:fill="FFFFFF"/>
              <w:spacing w:after="225"/>
              <w:jc w:val="both"/>
              <w:rPr>
                <w:rStyle w:val="Strong"/>
                <w:rFonts w:ascii="Cambria" w:hAnsi="Cambria" w:cs="Segoe UI"/>
                <w:color w:val="000000"/>
              </w:rPr>
            </w:pPr>
          </w:p>
          <w:p w14:paraId="5AFDA44D" w14:textId="77777777" w:rsidR="002F5C0A" w:rsidRPr="00E547D6" w:rsidRDefault="002F5C0A" w:rsidP="002F5C0A">
            <w:pPr>
              <w:shd w:val="clear" w:color="auto" w:fill="FFFFFF"/>
              <w:spacing w:after="225"/>
              <w:jc w:val="both"/>
              <w:rPr>
                <w:rStyle w:val="Strong"/>
                <w:rFonts w:ascii="Cambria" w:hAnsi="Cambria" w:cs="Segoe UI"/>
                <w:color w:val="000000"/>
              </w:rPr>
            </w:pPr>
          </w:p>
          <w:p w14:paraId="6A9E86A3" w14:textId="77777777" w:rsidR="00753379" w:rsidRPr="00E547D6" w:rsidRDefault="00753379" w:rsidP="00753379">
            <w:pPr>
              <w:pStyle w:val="p"/>
              <w:jc w:val="both"/>
              <w:rPr>
                <w:rStyle w:val="Strong1"/>
                <w:rFonts w:ascii="Cambria" w:eastAsia="Century Gothic" w:hAnsi="Cambria" w:cs="Century Gothic"/>
                <w:b/>
                <w:bCs/>
                <w:color w:val="343434"/>
                <w:spacing w:val="4"/>
                <w:sz w:val="22"/>
                <w:szCs w:val="22"/>
              </w:rPr>
            </w:pPr>
          </w:p>
          <w:p w14:paraId="541F12E7" w14:textId="77777777" w:rsidR="00E547D6" w:rsidRPr="00E547D6" w:rsidRDefault="00E547D6" w:rsidP="00E547D6">
            <w:pPr>
              <w:rPr>
                <w:rFonts w:ascii="Cambria" w:hAnsi="Cambria"/>
                <w:b/>
                <w:bCs/>
              </w:rPr>
            </w:pPr>
            <w:r w:rsidRPr="00E547D6">
              <w:rPr>
                <w:rFonts w:ascii="Cambria" w:hAnsi="Cambria"/>
                <w:b/>
                <w:bCs/>
              </w:rPr>
              <w:t xml:space="preserve">Project name: </w:t>
            </w:r>
            <w:bookmarkStart w:id="1" w:name="_Hlk102776604"/>
            <w:proofErr w:type="spellStart"/>
            <w:r w:rsidRPr="00E547D6">
              <w:rPr>
                <w:rFonts w:ascii="Cambria" w:hAnsi="Cambria"/>
                <w:b/>
                <w:bCs/>
              </w:rPr>
              <w:t>Intergy</w:t>
            </w:r>
            <w:bookmarkEnd w:id="1"/>
            <w:proofErr w:type="spellEnd"/>
          </w:p>
          <w:p w14:paraId="4724F9D1" w14:textId="77777777" w:rsidR="00E547D6" w:rsidRPr="00E547D6" w:rsidRDefault="00E547D6" w:rsidP="00E547D6">
            <w:pPr>
              <w:rPr>
                <w:rFonts w:ascii="Cambria" w:hAnsi="Cambria"/>
                <w:b/>
                <w:bCs/>
              </w:rPr>
            </w:pPr>
            <w:proofErr w:type="gramStart"/>
            <w:r w:rsidRPr="00E547D6">
              <w:rPr>
                <w:rFonts w:ascii="Cambria" w:hAnsi="Cambria"/>
                <w:b/>
                <w:bCs/>
              </w:rPr>
              <w:t>Client :</w:t>
            </w:r>
            <w:proofErr w:type="gramEnd"/>
            <w:r w:rsidRPr="00E547D6">
              <w:rPr>
                <w:rFonts w:ascii="Cambria" w:hAnsi="Cambria"/>
                <w:b/>
                <w:bCs/>
              </w:rPr>
              <w:t xml:space="preserve"> </w:t>
            </w:r>
            <w:bookmarkStart w:id="2" w:name="_Hlk102776620"/>
            <w:proofErr w:type="spellStart"/>
            <w:r w:rsidRPr="00E547D6">
              <w:rPr>
                <w:rFonts w:ascii="Cambria" w:hAnsi="Cambria"/>
                <w:b/>
                <w:bCs/>
              </w:rPr>
              <w:t>GreenWay</w:t>
            </w:r>
            <w:proofErr w:type="spellEnd"/>
            <w:r w:rsidRPr="00E547D6">
              <w:rPr>
                <w:rFonts w:ascii="Cambria" w:hAnsi="Cambria"/>
                <w:b/>
                <w:bCs/>
              </w:rPr>
              <w:t xml:space="preserve"> Health, USA</w:t>
            </w:r>
          </w:p>
          <w:bookmarkEnd w:id="2"/>
          <w:p w14:paraId="70908EDB" w14:textId="77777777" w:rsidR="00E547D6" w:rsidRPr="00E547D6" w:rsidRDefault="00E547D6" w:rsidP="00E547D6">
            <w:pPr>
              <w:rPr>
                <w:rFonts w:ascii="Cambria" w:hAnsi="Cambria"/>
              </w:rPr>
            </w:pPr>
            <w:r w:rsidRPr="00E547D6">
              <w:rPr>
                <w:rFonts w:ascii="Cambria" w:hAnsi="Cambria"/>
                <w:b/>
                <w:bCs/>
              </w:rPr>
              <w:t>Description:</w:t>
            </w:r>
            <w:r w:rsidRPr="00E547D6">
              <w:rPr>
                <w:rFonts w:ascii="Cambria" w:hAnsi="Cambria"/>
              </w:rPr>
              <w:t xml:space="preserve"> </w:t>
            </w:r>
            <w:bookmarkStart w:id="3" w:name="_Hlk102776658"/>
            <w:r w:rsidRPr="00E547D6">
              <w:rPr>
                <w:rFonts w:ascii="Cambria" w:hAnsi="Cambria"/>
              </w:rPr>
              <w:t xml:space="preserve">Greenway’s electronic health record (EHR) and practice management platform, </w:t>
            </w:r>
            <w:proofErr w:type="spellStart"/>
            <w:r w:rsidRPr="00E547D6">
              <w:rPr>
                <w:rFonts w:ascii="Cambria" w:hAnsi="Cambria"/>
              </w:rPr>
              <w:t>Intergy</w:t>
            </w:r>
            <w:proofErr w:type="spellEnd"/>
            <w:r w:rsidRPr="00E547D6">
              <w:rPr>
                <w:rFonts w:ascii="Cambria" w:hAnsi="Cambria"/>
              </w:rPr>
              <w:t>, offers a user-friendly, specialty-focused solution for ambulatory healthcare practices. It provides tools to manage chronic conditions, capture payer incentives, and thrive in the world of value-based healthcare.</w:t>
            </w:r>
            <w:bookmarkEnd w:id="3"/>
          </w:p>
          <w:p w14:paraId="22104B6F" w14:textId="77777777" w:rsidR="002F5C0A" w:rsidRPr="00E547D6" w:rsidRDefault="002F5C0A" w:rsidP="002F5C0A">
            <w:pPr>
              <w:shd w:val="clear" w:color="auto" w:fill="FFFFFF"/>
              <w:spacing w:after="225"/>
              <w:jc w:val="both"/>
              <w:rPr>
                <w:rStyle w:val="Strong"/>
                <w:rFonts w:ascii="Cambria" w:hAnsi="Cambria" w:cs="Segoe UI"/>
                <w:color w:val="000000"/>
              </w:rPr>
            </w:pPr>
          </w:p>
          <w:p w14:paraId="0E282282" w14:textId="77777777" w:rsidR="001354CE" w:rsidRPr="00E547D6" w:rsidRDefault="00000000" w:rsidP="003346ED">
            <w:pPr>
              <w:pStyle w:val="p"/>
              <w:jc w:val="both"/>
              <w:rPr>
                <w:rStyle w:val="divdocumentleft-box"/>
                <w:rFonts w:ascii="Cambria" w:eastAsia="Century Gothic" w:hAnsi="Cambria" w:cs="Century Gothic"/>
                <w:color w:val="343434"/>
                <w:sz w:val="22"/>
                <w:szCs w:val="22"/>
              </w:rPr>
            </w:pPr>
            <w:r w:rsidRPr="00E547D6">
              <w:rPr>
                <w:rStyle w:val="Strong1"/>
                <w:rFonts w:ascii="Cambria" w:eastAsia="Century Gothic" w:hAnsi="Cambria" w:cs="Century Gothic"/>
                <w:b/>
                <w:bCs/>
                <w:color w:val="343434"/>
                <w:spacing w:val="4"/>
                <w:sz w:val="22"/>
                <w:szCs w:val="22"/>
              </w:rPr>
              <w:t>Roles and Responsibilities</w:t>
            </w:r>
          </w:p>
          <w:p w14:paraId="4A28AD96" w14:textId="77777777" w:rsidR="003346ED" w:rsidRPr="00E547D6" w:rsidRDefault="003346ED" w:rsidP="003346ED">
            <w:pPr>
              <w:pStyle w:val="ListParagraph"/>
              <w:widowControl w:val="0"/>
              <w:numPr>
                <w:ilvl w:val="0"/>
                <w:numId w:val="17"/>
              </w:numPr>
              <w:tabs>
                <w:tab w:val="left" w:pos="284"/>
              </w:tabs>
              <w:autoSpaceDE w:val="0"/>
              <w:autoSpaceDN w:val="0"/>
              <w:adjustRightInd w:val="0"/>
              <w:ind w:left="426" w:right="-720"/>
              <w:jc w:val="both"/>
              <w:rPr>
                <w:rFonts w:ascii="Cambria" w:hAnsi="Cambria"/>
              </w:rPr>
            </w:pPr>
            <w:r w:rsidRPr="00E547D6">
              <w:rPr>
                <w:rFonts w:ascii="Cambria" w:hAnsi="Cambria"/>
              </w:rPr>
              <w:t>Understand the FRS document and analyse the requirement.</w:t>
            </w:r>
          </w:p>
          <w:p w14:paraId="15982458"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jc w:val="both"/>
              <w:rPr>
                <w:rFonts w:ascii="Cambria" w:hAnsi="Cambria"/>
              </w:rPr>
            </w:pPr>
            <w:r w:rsidRPr="00E547D6">
              <w:rPr>
                <w:rFonts w:ascii="Cambria" w:hAnsi="Cambria"/>
              </w:rPr>
              <w:t xml:space="preserve">Prepare the test case from use case </w:t>
            </w:r>
          </w:p>
          <w:p w14:paraId="08B6F713"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jc w:val="both"/>
              <w:rPr>
                <w:rFonts w:ascii="Cambria" w:hAnsi="Cambria"/>
              </w:rPr>
            </w:pPr>
            <w:r w:rsidRPr="00E547D6">
              <w:rPr>
                <w:rFonts w:ascii="Cambria" w:hAnsi="Cambria"/>
              </w:rPr>
              <w:t>Execute the test case to validate customer requirement</w:t>
            </w:r>
          </w:p>
          <w:p w14:paraId="6E3142BB"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jc w:val="both"/>
              <w:rPr>
                <w:rFonts w:ascii="Cambria" w:hAnsi="Cambria"/>
              </w:rPr>
            </w:pPr>
            <w:r w:rsidRPr="00E547D6">
              <w:rPr>
                <w:rFonts w:ascii="Cambria" w:hAnsi="Cambria"/>
              </w:rPr>
              <w:t>Involved in review   test case and send review comments to colleagues.</w:t>
            </w:r>
          </w:p>
          <w:p w14:paraId="72D9EDED"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jc w:val="both"/>
              <w:rPr>
                <w:rFonts w:ascii="Cambria" w:hAnsi="Cambria"/>
              </w:rPr>
            </w:pPr>
            <w:r w:rsidRPr="00E547D6">
              <w:rPr>
                <w:rFonts w:ascii="Cambria" w:hAnsi="Cambria"/>
              </w:rPr>
              <w:t xml:space="preserve">Prepared mapping sheet of SRS and test case </w:t>
            </w:r>
          </w:p>
          <w:p w14:paraId="2D898FD0"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Generating the Test scenarios and Test cases.</w:t>
            </w:r>
          </w:p>
          <w:p w14:paraId="115EFC00"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Generating Regression Test scripts by extracting the requirements that need to be tested from available documentation and/or liaising with the relevant people.</w:t>
            </w:r>
          </w:p>
          <w:p w14:paraId="03F652E3"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Developed Automation Test Scripts.</w:t>
            </w:r>
          </w:p>
          <w:p w14:paraId="1BD67B80"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Creating POM (page object model) and Test classes for the framework.</w:t>
            </w:r>
          </w:p>
          <w:p w14:paraId="0E4C9759"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Retesting defect fixes on each release build.</w:t>
            </w:r>
          </w:p>
          <w:p w14:paraId="2B56ED80"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Performed Smoke, Functional, System Integration, Retesting, Regression testing .</w:t>
            </w:r>
          </w:p>
          <w:p w14:paraId="40E21BDF"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contextualSpacing/>
              <w:jc w:val="both"/>
              <w:rPr>
                <w:rFonts w:ascii="Cambria" w:hAnsi="Cambria"/>
              </w:rPr>
            </w:pPr>
            <w:r w:rsidRPr="00E547D6">
              <w:rPr>
                <w:rFonts w:ascii="Cambria" w:hAnsi="Cambria"/>
              </w:rPr>
              <w:t>Experience in Designing and implementation of TestNG framework with Webdriver.</w:t>
            </w:r>
          </w:p>
          <w:p w14:paraId="3D5401B8" w14:textId="77777777" w:rsidR="003346ED" w:rsidRPr="00E547D6" w:rsidRDefault="003346ED" w:rsidP="003346ED">
            <w:pPr>
              <w:pStyle w:val="ListParagraph"/>
              <w:widowControl w:val="0"/>
              <w:numPr>
                <w:ilvl w:val="0"/>
                <w:numId w:val="17"/>
              </w:numPr>
              <w:tabs>
                <w:tab w:val="left" w:pos="284"/>
                <w:tab w:val="left" w:pos="720"/>
              </w:tabs>
              <w:autoSpaceDE w:val="0"/>
              <w:autoSpaceDN w:val="0"/>
              <w:adjustRightInd w:val="0"/>
              <w:ind w:left="426" w:right="-720"/>
              <w:jc w:val="both"/>
              <w:rPr>
                <w:rFonts w:ascii="Cambria" w:hAnsi="Cambria"/>
              </w:rPr>
            </w:pPr>
            <w:r w:rsidRPr="00E547D6">
              <w:rPr>
                <w:rFonts w:ascii="Cambria" w:hAnsi="Cambria"/>
              </w:rPr>
              <w:t>Participated in weekly status meetings with the team, developers to discuss open issues and communicating with onsite team.</w:t>
            </w:r>
          </w:p>
          <w:p w14:paraId="0D691573" w14:textId="207F2E87" w:rsidR="001354CE" w:rsidRPr="00E547D6" w:rsidRDefault="00000000" w:rsidP="003346ED">
            <w:pPr>
              <w:pStyle w:val="p"/>
              <w:ind w:left="1820"/>
              <w:jc w:val="both"/>
              <w:rPr>
                <w:rStyle w:val="divdocumentleft-box"/>
                <w:rFonts w:ascii="Cambria" w:eastAsia="Century Gothic" w:hAnsi="Cambria" w:cs="Century Gothic"/>
                <w:color w:val="343434"/>
                <w:sz w:val="22"/>
                <w:szCs w:val="22"/>
              </w:rPr>
            </w:pPr>
            <w:r w:rsidRPr="00E547D6">
              <w:rPr>
                <w:rStyle w:val="divdocumentleft-box"/>
                <w:rFonts w:ascii="Cambria" w:eastAsia="Century Gothic" w:hAnsi="Cambria" w:cs="Century Gothic"/>
                <w:color w:val="343434"/>
                <w:sz w:val="22"/>
                <w:szCs w:val="22"/>
              </w:rPr>
              <w:t>.</w:t>
            </w:r>
          </w:p>
          <w:p w14:paraId="13689C05" w14:textId="77777777" w:rsidR="001354CE" w:rsidRPr="00E547D6" w:rsidRDefault="00000000" w:rsidP="003346ED">
            <w:pPr>
              <w:pStyle w:val="divdocumentsectiongapdiv"/>
              <w:spacing w:line="240" w:lineRule="auto"/>
              <w:jc w:val="both"/>
              <w:rPr>
                <w:rStyle w:val="divdocumentleft-box"/>
                <w:rFonts w:ascii="Cambria" w:eastAsia="Century Gothic" w:hAnsi="Cambria" w:cs="Century Gothic"/>
                <w:color w:val="343434"/>
                <w:sz w:val="14"/>
                <w:szCs w:val="14"/>
              </w:rPr>
            </w:pPr>
            <w:r w:rsidRPr="00E547D6">
              <w:rPr>
                <w:rStyle w:val="divdocumentleft-box"/>
                <w:rFonts w:ascii="Cambria" w:eastAsia="Century Gothic" w:hAnsi="Cambria" w:cs="Century Gothic"/>
                <w:color w:val="343434"/>
                <w:sz w:val="14"/>
                <w:szCs w:val="14"/>
              </w:rPr>
              <w:t> </w:t>
            </w:r>
          </w:p>
          <w:p w14:paraId="2F362AFB" w14:textId="77777777" w:rsidR="001354CE" w:rsidRPr="00E547D6" w:rsidRDefault="00000000" w:rsidP="003346ED">
            <w:pPr>
              <w:pStyle w:val="divdocumentsectiontitle"/>
              <w:jc w:val="both"/>
              <w:rPr>
                <w:rStyle w:val="divdocumentleft-box"/>
                <w:rFonts w:ascii="Cambria" w:eastAsia="Century Gothic" w:hAnsi="Cambria" w:cs="Century Gothic"/>
                <w:b/>
                <w:bCs/>
                <w:spacing w:val="0"/>
              </w:rPr>
            </w:pPr>
            <w:r w:rsidRPr="00E547D6">
              <w:rPr>
                <w:rStyle w:val="divdocumentleft-box"/>
                <w:rFonts w:ascii="Cambria" w:eastAsia="Century Gothic" w:hAnsi="Cambria" w:cs="Century Gothic"/>
                <w:b/>
                <w:bCs/>
                <w:spacing w:val="0"/>
              </w:rPr>
              <w:t>Declaration</w:t>
            </w:r>
          </w:p>
          <w:p w14:paraId="4C1BBDBE" w14:textId="77777777" w:rsidR="001354CE" w:rsidRPr="00E547D6" w:rsidRDefault="00000000" w:rsidP="003346ED">
            <w:pPr>
              <w:pStyle w:val="headinggappadding"/>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5F4B04B4" w14:textId="77777777" w:rsidR="001354CE" w:rsidRPr="00E547D6" w:rsidRDefault="00000000" w:rsidP="003346ED">
            <w:pPr>
              <w:pStyle w:val="headinggapdiv"/>
              <w:spacing w:line="240" w:lineRule="auto"/>
              <w:jc w:val="both"/>
              <w:rPr>
                <w:rStyle w:val="divdocumentleft-box"/>
                <w:rFonts w:ascii="Cambria" w:eastAsia="Century Gothic" w:hAnsi="Cambria" w:cs="Century Gothic"/>
                <w:color w:val="343434"/>
              </w:rPr>
            </w:pPr>
            <w:r w:rsidRPr="00E547D6">
              <w:rPr>
                <w:rStyle w:val="divdocumentleft-box"/>
                <w:rFonts w:ascii="Cambria" w:eastAsia="Century Gothic" w:hAnsi="Cambria" w:cs="Century Gothic"/>
                <w:color w:val="343434"/>
              </w:rPr>
              <w:t> </w:t>
            </w:r>
          </w:p>
          <w:p w14:paraId="5C004FB2" w14:textId="14DE1053" w:rsidR="001354CE" w:rsidRPr="00E547D6" w:rsidRDefault="00000000" w:rsidP="003346ED">
            <w:pPr>
              <w:pStyle w:val="p"/>
              <w:ind w:left="1820"/>
              <w:jc w:val="both"/>
              <w:rPr>
                <w:rStyle w:val="divdocumentleft-box"/>
                <w:rFonts w:ascii="Cambria" w:eastAsia="Century Gothic" w:hAnsi="Cambria" w:cs="Century Gothic"/>
                <w:color w:val="343434"/>
                <w:sz w:val="22"/>
                <w:szCs w:val="22"/>
              </w:rPr>
            </w:pPr>
            <w:r w:rsidRPr="00E547D6">
              <w:rPr>
                <w:rStyle w:val="divdocumentleft-box"/>
                <w:rFonts w:ascii="Cambria" w:eastAsia="Century Gothic" w:hAnsi="Cambria" w:cs="Century Gothic"/>
                <w:color w:val="343434"/>
                <w:sz w:val="22"/>
                <w:szCs w:val="22"/>
              </w:rPr>
              <w:t>I hereby declare that the above written particulars are true to the best of my knowledge and belief.</w:t>
            </w:r>
            <w:r w:rsidRPr="00E547D6">
              <w:rPr>
                <w:rStyle w:val="divdocumentleft-box"/>
                <w:rFonts w:ascii="Cambria" w:eastAsia="Century Gothic" w:hAnsi="Cambria" w:cs="Century Gothic"/>
                <w:color w:val="343434"/>
                <w:sz w:val="22"/>
                <w:szCs w:val="22"/>
              </w:rPr>
              <w:br/>
            </w:r>
            <w:r w:rsidRPr="00E547D6">
              <w:rPr>
                <w:rStyle w:val="divdocumentleft-box"/>
                <w:rFonts w:ascii="Cambria" w:eastAsia="Century Gothic" w:hAnsi="Cambria" w:cs="Century Gothic"/>
                <w:color w:val="343434"/>
                <w:sz w:val="22"/>
                <w:szCs w:val="22"/>
              </w:rPr>
              <w:br/>
              <w:t>Name of Candidate</w:t>
            </w:r>
            <w:r w:rsidRPr="00E547D6">
              <w:rPr>
                <w:rStyle w:val="divdocumentleft-box"/>
                <w:rFonts w:ascii="Cambria" w:eastAsia="Century Gothic" w:hAnsi="Cambria" w:cs="Century Gothic"/>
                <w:color w:val="343434"/>
                <w:sz w:val="22"/>
                <w:szCs w:val="22"/>
              </w:rPr>
              <w:br/>
            </w:r>
            <w:proofErr w:type="spellStart"/>
            <w:proofErr w:type="gramStart"/>
            <w:r w:rsidRPr="00E547D6">
              <w:rPr>
                <w:rStyle w:val="divdocumentleft-box"/>
                <w:rFonts w:ascii="Cambria" w:eastAsia="Century Gothic" w:hAnsi="Cambria" w:cs="Century Gothic"/>
                <w:color w:val="343434"/>
                <w:sz w:val="22"/>
                <w:szCs w:val="22"/>
              </w:rPr>
              <w:t>Place:Pune</w:t>
            </w:r>
            <w:proofErr w:type="spellEnd"/>
            <w:proofErr w:type="gramEnd"/>
          </w:p>
        </w:tc>
        <w:tc>
          <w:tcPr>
            <w:tcW w:w="310" w:type="dxa"/>
            <w:tcMar>
              <w:top w:w="5" w:type="dxa"/>
              <w:left w:w="5" w:type="dxa"/>
              <w:bottom w:w="5" w:type="dxa"/>
              <w:right w:w="5" w:type="dxa"/>
            </w:tcMar>
            <w:vAlign w:val="bottom"/>
            <w:hideMark/>
          </w:tcPr>
          <w:p w14:paraId="12FE457F" w14:textId="77777777" w:rsidR="001354CE" w:rsidRPr="00E547D6" w:rsidRDefault="001354CE" w:rsidP="003346ED">
            <w:pPr>
              <w:pStyle w:val="middleleftpaddingcellParagraph"/>
              <w:jc w:val="both"/>
              <w:rPr>
                <w:rStyle w:val="middleleftpaddingcell"/>
                <w:rFonts w:ascii="Cambria" w:eastAsia="Century Gothic" w:hAnsi="Cambria" w:cs="Century Gothic"/>
                <w:color w:val="343434"/>
                <w:sz w:val="22"/>
                <w:szCs w:val="22"/>
              </w:rPr>
            </w:pPr>
          </w:p>
        </w:tc>
        <w:tc>
          <w:tcPr>
            <w:tcW w:w="310" w:type="dxa"/>
            <w:shd w:val="clear" w:color="auto" w:fill="F4F4F4"/>
            <w:tcMar>
              <w:top w:w="5" w:type="dxa"/>
              <w:left w:w="5" w:type="dxa"/>
              <w:bottom w:w="5" w:type="dxa"/>
              <w:right w:w="5" w:type="dxa"/>
            </w:tcMar>
            <w:vAlign w:val="bottom"/>
            <w:hideMark/>
          </w:tcPr>
          <w:p w14:paraId="3FBCC6D8" w14:textId="77777777" w:rsidR="001354CE" w:rsidRPr="00E547D6" w:rsidRDefault="001354CE" w:rsidP="003346ED">
            <w:pPr>
              <w:pStyle w:val="middleleftpaddingcellParagraph"/>
              <w:jc w:val="both"/>
              <w:rPr>
                <w:rStyle w:val="middleleftpaddingcell"/>
                <w:rFonts w:ascii="Cambria" w:eastAsia="Century Gothic" w:hAnsi="Cambria" w:cs="Century Gothic"/>
                <w:color w:val="343434"/>
                <w:sz w:val="22"/>
                <w:szCs w:val="22"/>
              </w:rPr>
            </w:pPr>
          </w:p>
        </w:tc>
        <w:tc>
          <w:tcPr>
            <w:tcW w:w="3090" w:type="dxa"/>
            <w:shd w:val="clear" w:color="auto" w:fill="F4F4F4"/>
            <w:tcMar>
              <w:top w:w="305" w:type="dxa"/>
              <w:left w:w="5" w:type="dxa"/>
              <w:bottom w:w="305" w:type="dxa"/>
              <w:right w:w="5" w:type="dxa"/>
            </w:tcMar>
            <w:hideMark/>
          </w:tcPr>
          <w:p w14:paraId="48251EAA" w14:textId="4BD87AF7" w:rsidR="001354CE" w:rsidRPr="00E547D6" w:rsidRDefault="001354CE" w:rsidP="003346ED">
            <w:pPr>
              <w:jc w:val="both"/>
              <w:rPr>
                <w:rFonts w:ascii="Cambria" w:hAnsi="Cambria"/>
              </w:rPr>
            </w:pPr>
          </w:p>
          <w:p w14:paraId="4AF24346" w14:textId="4B0BC3B3" w:rsidR="00C0318B" w:rsidRPr="00E547D6" w:rsidRDefault="00C0318B" w:rsidP="003346ED">
            <w:pPr>
              <w:jc w:val="both"/>
              <w:rPr>
                <w:rFonts w:ascii="Cambria" w:hAnsi="Cambria"/>
              </w:rPr>
            </w:pPr>
          </w:p>
          <w:p w14:paraId="1D5F79C1" w14:textId="72CE9EC7" w:rsidR="00C0318B" w:rsidRPr="00E547D6" w:rsidRDefault="00C0318B" w:rsidP="003346ED">
            <w:pPr>
              <w:jc w:val="both"/>
              <w:rPr>
                <w:rFonts w:ascii="Cambria" w:hAnsi="Cambria"/>
              </w:rPr>
            </w:pPr>
          </w:p>
          <w:p w14:paraId="7BAE24F0" w14:textId="62CBF3B6" w:rsidR="00C0318B" w:rsidRPr="00E547D6" w:rsidRDefault="00C0318B" w:rsidP="003346ED">
            <w:pPr>
              <w:jc w:val="both"/>
              <w:rPr>
                <w:rFonts w:ascii="Cambria" w:hAnsi="Cambria"/>
              </w:rPr>
            </w:pPr>
          </w:p>
          <w:p w14:paraId="455175F1" w14:textId="61267CCF" w:rsidR="00C0318B" w:rsidRPr="00E547D6" w:rsidRDefault="00C0318B" w:rsidP="003346ED">
            <w:pPr>
              <w:jc w:val="both"/>
              <w:rPr>
                <w:rFonts w:ascii="Cambria" w:hAnsi="Cambria"/>
              </w:rPr>
            </w:pPr>
          </w:p>
          <w:p w14:paraId="1C8EFE5F" w14:textId="77777777" w:rsidR="00C0318B" w:rsidRPr="00E547D6" w:rsidRDefault="00C0318B" w:rsidP="003346ED">
            <w:pPr>
              <w:jc w:val="both"/>
              <w:rPr>
                <w:rFonts w:ascii="Cambria" w:hAnsi="Cambria"/>
              </w:rPr>
            </w:pPr>
          </w:p>
          <w:p w14:paraId="53164390" w14:textId="77777777" w:rsidR="001354CE" w:rsidRPr="00E547D6" w:rsidRDefault="00000000" w:rsidP="003346ED">
            <w:pPr>
              <w:pStyle w:val="divdocumentsectionnth-child1sectiongapdiv"/>
              <w:jc w:val="both"/>
              <w:rPr>
                <w:rStyle w:val="divdocumentright-box"/>
                <w:rFonts w:ascii="Cambria" w:eastAsia="Century Gothic" w:hAnsi="Cambria" w:cs="Century Gothic"/>
                <w:color w:val="343434"/>
                <w:sz w:val="14"/>
                <w:szCs w:val="14"/>
                <w:shd w:val="clear" w:color="auto" w:fill="auto"/>
              </w:rPr>
            </w:pPr>
            <w:r w:rsidRPr="00E547D6">
              <w:rPr>
                <w:rStyle w:val="divdocumentright-box"/>
                <w:rFonts w:ascii="Cambria" w:eastAsia="Century Gothic" w:hAnsi="Cambria" w:cs="Century Gothic"/>
                <w:color w:val="343434"/>
                <w:sz w:val="14"/>
                <w:szCs w:val="14"/>
                <w:shd w:val="clear" w:color="auto" w:fill="auto"/>
              </w:rPr>
              <w:t> </w:t>
            </w:r>
          </w:p>
          <w:p w14:paraId="182AC30E" w14:textId="77777777" w:rsidR="001354CE" w:rsidRPr="00E547D6" w:rsidRDefault="00000000" w:rsidP="003346ED">
            <w:pPr>
              <w:pStyle w:val="divdocumentsectiontitle"/>
              <w:jc w:val="both"/>
              <w:rPr>
                <w:rStyle w:val="divdocumentright-box"/>
                <w:rFonts w:ascii="Cambria" w:eastAsia="Century Gothic" w:hAnsi="Cambria" w:cs="Century Gothic"/>
                <w:b/>
                <w:bCs/>
                <w:spacing w:val="0"/>
                <w:shd w:val="clear" w:color="auto" w:fill="auto"/>
              </w:rPr>
            </w:pPr>
            <w:r w:rsidRPr="00E547D6">
              <w:rPr>
                <w:rStyle w:val="divdocumentright-box"/>
                <w:rFonts w:ascii="Cambria" w:eastAsia="Century Gothic" w:hAnsi="Cambria" w:cs="Century Gothic"/>
                <w:b/>
                <w:bCs/>
                <w:spacing w:val="0"/>
                <w:shd w:val="clear" w:color="auto" w:fill="auto"/>
              </w:rPr>
              <w:t>Contact</w:t>
            </w:r>
          </w:p>
          <w:p w14:paraId="3B89BE76" w14:textId="77777777" w:rsidR="001354CE" w:rsidRPr="00E547D6" w:rsidRDefault="00000000" w:rsidP="003346ED">
            <w:pPr>
              <w:pStyle w:val="headinggappadding"/>
              <w:spacing w:line="240" w:lineRule="auto"/>
              <w:jc w:val="both"/>
              <w:rPr>
                <w:rStyle w:val="divdocumentright-box"/>
                <w:rFonts w:ascii="Cambria" w:eastAsia="Century Gothic" w:hAnsi="Cambria" w:cs="Century Gothic"/>
                <w:color w:val="343434"/>
                <w:shd w:val="clear" w:color="auto" w:fill="auto"/>
              </w:rPr>
            </w:pPr>
            <w:r w:rsidRPr="00E547D6">
              <w:rPr>
                <w:rStyle w:val="divdocumentright-box"/>
                <w:rFonts w:ascii="Cambria" w:eastAsia="Century Gothic" w:hAnsi="Cambria" w:cs="Century Gothic"/>
                <w:color w:val="343434"/>
                <w:shd w:val="clear" w:color="auto" w:fill="auto"/>
              </w:rPr>
              <w:t> </w:t>
            </w:r>
          </w:p>
          <w:p w14:paraId="2E5C8E8F" w14:textId="77777777" w:rsidR="001354CE" w:rsidRPr="00E547D6" w:rsidRDefault="00000000" w:rsidP="003346ED">
            <w:pPr>
              <w:pStyle w:val="headinggapdiv"/>
              <w:spacing w:line="240" w:lineRule="auto"/>
              <w:jc w:val="both"/>
              <w:rPr>
                <w:rStyle w:val="divdocumentright-box"/>
                <w:rFonts w:ascii="Cambria" w:eastAsia="Century Gothic" w:hAnsi="Cambria" w:cs="Century Gothic"/>
                <w:color w:val="343434"/>
                <w:shd w:val="clear" w:color="auto" w:fill="auto"/>
              </w:rPr>
            </w:pPr>
            <w:r w:rsidRPr="00E547D6">
              <w:rPr>
                <w:rStyle w:val="divdocumentright-box"/>
                <w:rFonts w:ascii="Cambria" w:eastAsia="Century Gothic" w:hAnsi="Cambria" w:cs="Century Gothic"/>
                <w:color w:val="343434"/>
                <w:shd w:val="clear" w:color="auto" w:fill="auto"/>
              </w:rPr>
              <w:t> </w:t>
            </w:r>
          </w:p>
          <w:p w14:paraId="2FD5C7B0" w14:textId="77777777" w:rsidR="001354CE" w:rsidRPr="00E547D6" w:rsidRDefault="00000000" w:rsidP="003346ED">
            <w:pPr>
              <w:pStyle w:val="divdocumenttxtBoldParagraph"/>
              <w:jc w:val="both"/>
              <w:rPr>
                <w:rStyle w:val="divdocumentright-box"/>
                <w:rFonts w:ascii="Cambria" w:eastAsia="Century Gothic" w:hAnsi="Cambria" w:cs="Century Gothic"/>
                <w:color w:val="343434"/>
                <w:sz w:val="22"/>
                <w:szCs w:val="22"/>
                <w:shd w:val="clear" w:color="auto" w:fill="auto"/>
              </w:rPr>
            </w:pPr>
            <w:r w:rsidRPr="00E547D6">
              <w:rPr>
                <w:rStyle w:val="span"/>
                <w:rFonts w:ascii="Cambria" w:eastAsia="Century Gothic" w:hAnsi="Cambria" w:cs="Century Gothic"/>
                <w:color w:val="343434"/>
                <w:spacing w:val="4"/>
                <w:sz w:val="22"/>
                <w:szCs w:val="22"/>
              </w:rPr>
              <w:t xml:space="preserve">Address </w:t>
            </w:r>
          </w:p>
          <w:p w14:paraId="375A6635" w14:textId="77777777" w:rsidR="001354CE" w:rsidRPr="00E547D6" w:rsidRDefault="00000000" w:rsidP="003346ED">
            <w:pPr>
              <w:pStyle w:val="div"/>
              <w:jc w:val="both"/>
              <w:rPr>
                <w:rStyle w:val="divdocumentright-box"/>
                <w:rFonts w:ascii="Cambria" w:eastAsia="Century Gothic" w:hAnsi="Cambria" w:cs="Century Gothic"/>
                <w:color w:val="343434"/>
                <w:sz w:val="22"/>
                <w:szCs w:val="22"/>
                <w:shd w:val="clear" w:color="auto" w:fill="auto"/>
              </w:rPr>
            </w:pPr>
            <w:r w:rsidRPr="00E547D6">
              <w:rPr>
                <w:rStyle w:val="span"/>
                <w:rFonts w:ascii="Cambria" w:eastAsia="Century Gothic" w:hAnsi="Cambria" w:cs="Century Gothic"/>
                <w:color w:val="343434"/>
                <w:spacing w:val="4"/>
                <w:sz w:val="22"/>
                <w:szCs w:val="22"/>
              </w:rPr>
              <w:t>Pune India</w:t>
            </w:r>
          </w:p>
          <w:p w14:paraId="220FCCBB" w14:textId="77777777" w:rsidR="001354CE" w:rsidRPr="00E547D6" w:rsidRDefault="00000000" w:rsidP="003346ED">
            <w:pPr>
              <w:pStyle w:val="divdocumenttxtBoldParagraph"/>
              <w:spacing w:before="100"/>
              <w:jc w:val="both"/>
              <w:rPr>
                <w:rStyle w:val="divdocumentright-box"/>
                <w:rFonts w:ascii="Cambria" w:eastAsia="Century Gothic" w:hAnsi="Cambria" w:cs="Century Gothic"/>
                <w:color w:val="343434"/>
                <w:sz w:val="22"/>
                <w:szCs w:val="22"/>
                <w:shd w:val="clear" w:color="auto" w:fill="auto"/>
              </w:rPr>
            </w:pPr>
            <w:r w:rsidRPr="00E547D6">
              <w:rPr>
                <w:rStyle w:val="span"/>
                <w:rFonts w:ascii="Cambria" w:eastAsia="Century Gothic" w:hAnsi="Cambria" w:cs="Century Gothic"/>
                <w:color w:val="343434"/>
                <w:spacing w:val="4"/>
                <w:sz w:val="22"/>
                <w:szCs w:val="22"/>
              </w:rPr>
              <w:t xml:space="preserve">Phone </w:t>
            </w:r>
          </w:p>
          <w:p w14:paraId="532DF4BA" w14:textId="77777777" w:rsidR="001354CE" w:rsidRPr="00E547D6" w:rsidRDefault="00000000" w:rsidP="003346ED">
            <w:pPr>
              <w:pStyle w:val="div"/>
              <w:jc w:val="both"/>
              <w:rPr>
                <w:rStyle w:val="divdocumentright-box"/>
                <w:rFonts w:ascii="Cambria" w:eastAsia="Century Gothic" w:hAnsi="Cambria" w:cs="Century Gothic"/>
                <w:color w:val="343434"/>
                <w:sz w:val="22"/>
                <w:szCs w:val="22"/>
                <w:shd w:val="clear" w:color="auto" w:fill="auto"/>
              </w:rPr>
            </w:pPr>
            <w:r w:rsidRPr="00E547D6">
              <w:rPr>
                <w:rStyle w:val="span"/>
                <w:rFonts w:ascii="Cambria" w:eastAsia="Century Gothic" w:hAnsi="Cambria" w:cs="Century Gothic"/>
                <w:color w:val="343434"/>
                <w:spacing w:val="4"/>
                <w:sz w:val="22"/>
                <w:szCs w:val="22"/>
              </w:rPr>
              <w:t>88888888888</w:t>
            </w:r>
          </w:p>
          <w:p w14:paraId="251278C3" w14:textId="77777777" w:rsidR="001354CE" w:rsidRPr="00E547D6" w:rsidRDefault="00000000" w:rsidP="003346ED">
            <w:pPr>
              <w:pStyle w:val="divdocumenttxtBoldParagraph"/>
              <w:spacing w:before="100"/>
              <w:jc w:val="both"/>
              <w:rPr>
                <w:rStyle w:val="divdocumentright-box"/>
                <w:rFonts w:ascii="Cambria" w:eastAsia="Century Gothic" w:hAnsi="Cambria" w:cs="Century Gothic"/>
                <w:color w:val="343434"/>
                <w:sz w:val="22"/>
                <w:szCs w:val="22"/>
                <w:shd w:val="clear" w:color="auto" w:fill="auto"/>
              </w:rPr>
            </w:pPr>
            <w:r w:rsidRPr="00E547D6">
              <w:rPr>
                <w:rStyle w:val="span"/>
                <w:rFonts w:ascii="Cambria" w:eastAsia="Century Gothic" w:hAnsi="Cambria" w:cs="Century Gothic"/>
                <w:color w:val="343434"/>
                <w:spacing w:val="4"/>
                <w:sz w:val="22"/>
                <w:szCs w:val="22"/>
              </w:rPr>
              <w:t xml:space="preserve">E-mail </w:t>
            </w:r>
          </w:p>
          <w:p w14:paraId="50AF879D" w14:textId="77777777" w:rsidR="001354CE" w:rsidRPr="00E547D6" w:rsidRDefault="00000000" w:rsidP="003346ED">
            <w:pPr>
              <w:pStyle w:val="divdocumentword-breakParagraph"/>
              <w:jc w:val="both"/>
              <w:rPr>
                <w:rStyle w:val="divdocumentright-box"/>
                <w:rFonts w:ascii="Cambria" w:eastAsia="Century Gothic" w:hAnsi="Cambria" w:cs="Century Gothic"/>
                <w:color w:val="343434"/>
                <w:sz w:val="22"/>
                <w:szCs w:val="22"/>
                <w:shd w:val="clear" w:color="auto" w:fill="auto"/>
              </w:rPr>
            </w:pPr>
            <w:r w:rsidRPr="00E547D6">
              <w:rPr>
                <w:rStyle w:val="span"/>
                <w:rFonts w:ascii="Cambria" w:eastAsia="Century Gothic" w:hAnsi="Cambria" w:cs="Century Gothic"/>
                <w:color w:val="343434"/>
                <w:spacing w:val="4"/>
                <w:sz w:val="22"/>
                <w:szCs w:val="22"/>
              </w:rPr>
              <w:t>mbjfuuytghfgxd@gmail.com</w:t>
            </w:r>
          </w:p>
          <w:p w14:paraId="78F26367" w14:textId="77777777" w:rsidR="001354CE" w:rsidRPr="00E547D6" w:rsidRDefault="00000000" w:rsidP="003346ED">
            <w:pPr>
              <w:pStyle w:val="divdocumentsectiongapdiv"/>
              <w:spacing w:line="240" w:lineRule="auto"/>
              <w:jc w:val="both"/>
              <w:rPr>
                <w:rStyle w:val="divdocumentright-box"/>
                <w:rFonts w:ascii="Cambria" w:eastAsia="Century Gothic" w:hAnsi="Cambria" w:cs="Century Gothic"/>
                <w:color w:val="343434"/>
                <w:sz w:val="14"/>
                <w:szCs w:val="14"/>
                <w:shd w:val="clear" w:color="auto" w:fill="auto"/>
              </w:rPr>
            </w:pPr>
            <w:r w:rsidRPr="00E547D6">
              <w:rPr>
                <w:rStyle w:val="divdocumentright-box"/>
                <w:rFonts w:ascii="Cambria" w:eastAsia="Century Gothic" w:hAnsi="Cambria" w:cs="Century Gothic"/>
                <w:color w:val="343434"/>
                <w:sz w:val="14"/>
                <w:szCs w:val="14"/>
                <w:shd w:val="clear" w:color="auto" w:fill="auto"/>
              </w:rPr>
              <w:t> </w:t>
            </w:r>
          </w:p>
          <w:p w14:paraId="05DC70AA" w14:textId="77777777" w:rsidR="001354CE" w:rsidRPr="00E547D6" w:rsidRDefault="00000000" w:rsidP="003346ED">
            <w:pPr>
              <w:pStyle w:val="divdocumentsectiontitle"/>
              <w:jc w:val="both"/>
              <w:rPr>
                <w:rStyle w:val="divdocumentright-box"/>
                <w:rFonts w:ascii="Cambria" w:eastAsia="Century Gothic" w:hAnsi="Cambria" w:cs="Century Gothic"/>
                <w:b/>
                <w:bCs/>
                <w:spacing w:val="0"/>
                <w:shd w:val="clear" w:color="auto" w:fill="auto"/>
              </w:rPr>
            </w:pPr>
            <w:r w:rsidRPr="00E547D6">
              <w:rPr>
                <w:rStyle w:val="divdocumentright-box"/>
                <w:rFonts w:ascii="Cambria" w:eastAsia="Century Gothic" w:hAnsi="Cambria" w:cs="Century Gothic"/>
                <w:b/>
                <w:bCs/>
                <w:spacing w:val="0"/>
                <w:shd w:val="clear" w:color="auto" w:fill="auto"/>
              </w:rPr>
              <w:t>Skills</w:t>
            </w:r>
          </w:p>
          <w:p w14:paraId="74DAE22D" w14:textId="77777777" w:rsidR="001354CE" w:rsidRPr="00E547D6" w:rsidRDefault="00000000" w:rsidP="003346ED">
            <w:pPr>
              <w:pStyle w:val="headinggappadding"/>
              <w:spacing w:line="240" w:lineRule="auto"/>
              <w:jc w:val="both"/>
              <w:rPr>
                <w:rStyle w:val="divdocumentright-box"/>
                <w:rFonts w:ascii="Cambria" w:eastAsia="Century Gothic" w:hAnsi="Cambria" w:cs="Century Gothic"/>
                <w:color w:val="343434"/>
                <w:shd w:val="clear" w:color="auto" w:fill="auto"/>
              </w:rPr>
            </w:pPr>
            <w:r w:rsidRPr="00E547D6">
              <w:rPr>
                <w:rStyle w:val="divdocumentright-box"/>
                <w:rFonts w:ascii="Cambria" w:eastAsia="Century Gothic" w:hAnsi="Cambria" w:cs="Century Gothic"/>
                <w:color w:val="343434"/>
                <w:shd w:val="clear" w:color="auto" w:fill="auto"/>
              </w:rPr>
              <w:t> </w:t>
            </w:r>
          </w:p>
          <w:p w14:paraId="0C23CFF0" w14:textId="77777777" w:rsidR="001354CE" w:rsidRPr="00E547D6" w:rsidRDefault="00000000" w:rsidP="003346ED">
            <w:pPr>
              <w:pStyle w:val="headinggapdiv"/>
              <w:spacing w:line="240" w:lineRule="auto"/>
              <w:jc w:val="both"/>
              <w:rPr>
                <w:rStyle w:val="divdocumentright-box"/>
                <w:rFonts w:ascii="Cambria" w:eastAsia="Century Gothic" w:hAnsi="Cambria" w:cs="Century Gothic"/>
                <w:color w:val="343434"/>
                <w:shd w:val="clear" w:color="auto" w:fill="auto"/>
              </w:rPr>
            </w:pPr>
            <w:r w:rsidRPr="00E547D6">
              <w:rPr>
                <w:rStyle w:val="divdocumentright-box"/>
                <w:rFonts w:ascii="Cambria" w:eastAsia="Century Gothic" w:hAnsi="Cambria" w:cs="Century Gothic"/>
                <w:color w:val="343434"/>
                <w:shd w:val="clear" w:color="auto" w:fill="auto"/>
              </w:rPr>
              <w:t> </w:t>
            </w:r>
          </w:p>
          <w:p w14:paraId="54ECD9C4" w14:textId="77777777" w:rsidR="001354CE" w:rsidRPr="00E547D6" w:rsidRDefault="00000000" w:rsidP="003346ED">
            <w:pPr>
              <w:pStyle w:val="divdocumentli"/>
              <w:numPr>
                <w:ilvl w:val="0"/>
                <w:numId w:val="6"/>
              </w:numPr>
              <w:pBdr>
                <w:left w:val="none" w:sz="0" w:space="0" w:color="auto"/>
              </w:pBdr>
              <w:ind w:left="300" w:hanging="301"/>
              <w:jc w:val="both"/>
              <w:rPr>
                <w:rStyle w:val="divdocumentright-box"/>
                <w:rFonts w:ascii="Cambria" w:eastAsia="Century Gothic" w:hAnsi="Cambria" w:cs="Century Gothic"/>
                <w:color w:val="343434"/>
                <w:sz w:val="22"/>
                <w:szCs w:val="22"/>
                <w:shd w:val="clear" w:color="auto" w:fill="auto"/>
              </w:rPr>
            </w:pPr>
            <w:proofErr w:type="gramStart"/>
            <w:r w:rsidRPr="00E547D6">
              <w:rPr>
                <w:rStyle w:val="divdocumentright-box"/>
                <w:rFonts w:ascii="Cambria" w:eastAsia="Century Gothic" w:hAnsi="Cambria" w:cs="Century Gothic"/>
                <w:color w:val="343434"/>
                <w:sz w:val="22"/>
                <w:szCs w:val="22"/>
                <w:shd w:val="clear" w:color="auto" w:fill="auto"/>
              </w:rPr>
              <w:t>Languages :</w:t>
            </w:r>
            <w:proofErr w:type="gramEnd"/>
            <w:r w:rsidRPr="00E547D6">
              <w:rPr>
                <w:rStyle w:val="divdocumentright-box"/>
                <w:rFonts w:ascii="Cambria" w:eastAsia="Century Gothic" w:hAnsi="Cambria" w:cs="Century Gothic"/>
                <w:color w:val="343434"/>
                <w:sz w:val="22"/>
                <w:szCs w:val="22"/>
                <w:shd w:val="clear" w:color="auto" w:fill="auto"/>
              </w:rPr>
              <w:t xml:space="preserve"> JAVA and SQL</w:t>
            </w:r>
          </w:p>
          <w:p w14:paraId="1D6B1B28" w14:textId="77777777" w:rsidR="001354CE" w:rsidRPr="00E547D6" w:rsidRDefault="00000000" w:rsidP="003346ED">
            <w:pPr>
              <w:pStyle w:val="divdocumentli"/>
              <w:numPr>
                <w:ilvl w:val="0"/>
                <w:numId w:val="7"/>
              </w:numPr>
              <w:pBdr>
                <w:left w:val="none" w:sz="0" w:space="0" w:color="auto"/>
              </w:pBdr>
              <w:spacing w:before="200"/>
              <w:ind w:left="300" w:hanging="301"/>
              <w:jc w:val="both"/>
              <w:rPr>
                <w:rStyle w:val="divdocumentright-box"/>
                <w:rFonts w:ascii="Cambria" w:eastAsia="Century Gothic" w:hAnsi="Cambria" w:cs="Century Gothic"/>
                <w:color w:val="343434"/>
                <w:sz w:val="22"/>
                <w:szCs w:val="22"/>
                <w:shd w:val="clear" w:color="auto" w:fill="auto"/>
              </w:rPr>
            </w:pPr>
            <w:proofErr w:type="gramStart"/>
            <w:r w:rsidRPr="00E547D6">
              <w:rPr>
                <w:rStyle w:val="divdocumentright-box"/>
                <w:rFonts w:ascii="Cambria" w:eastAsia="Century Gothic" w:hAnsi="Cambria" w:cs="Century Gothic"/>
                <w:color w:val="343434"/>
                <w:sz w:val="22"/>
                <w:szCs w:val="22"/>
                <w:shd w:val="clear" w:color="auto" w:fill="auto"/>
              </w:rPr>
              <w:t>DBMS :</w:t>
            </w:r>
            <w:proofErr w:type="gramEnd"/>
            <w:r w:rsidRPr="00E547D6">
              <w:rPr>
                <w:rStyle w:val="divdocumentright-box"/>
                <w:rFonts w:ascii="Cambria" w:eastAsia="Century Gothic" w:hAnsi="Cambria" w:cs="Century Gothic"/>
                <w:color w:val="343434"/>
                <w:sz w:val="22"/>
                <w:szCs w:val="22"/>
                <w:shd w:val="clear" w:color="auto" w:fill="auto"/>
              </w:rPr>
              <w:t xml:space="preserve"> MY SQL Server </w:t>
            </w:r>
          </w:p>
          <w:p w14:paraId="30FD970A" w14:textId="77777777" w:rsidR="001354CE" w:rsidRPr="00E547D6" w:rsidRDefault="00000000" w:rsidP="003346ED">
            <w:pPr>
              <w:pStyle w:val="divdocumentli"/>
              <w:numPr>
                <w:ilvl w:val="0"/>
                <w:numId w:val="8"/>
              </w:numPr>
              <w:pBdr>
                <w:left w:val="none" w:sz="0" w:space="0" w:color="auto"/>
              </w:pBdr>
              <w:spacing w:before="200"/>
              <w:ind w:left="300" w:hanging="301"/>
              <w:jc w:val="both"/>
              <w:rPr>
                <w:rStyle w:val="divdocumentright-box"/>
                <w:rFonts w:ascii="Cambria" w:eastAsia="Century Gothic" w:hAnsi="Cambria" w:cs="Century Gothic"/>
                <w:color w:val="343434"/>
                <w:sz w:val="22"/>
                <w:szCs w:val="22"/>
                <w:shd w:val="clear" w:color="auto" w:fill="auto"/>
              </w:rPr>
            </w:pPr>
            <w:r w:rsidRPr="00E547D6">
              <w:rPr>
                <w:rStyle w:val="divdocumentright-box"/>
                <w:rFonts w:ascii="Cambria" w:eastAsia="Century Gothic" w:hAnsi="Cambria" w:cs="Century Gothic"/>
                <w:color w:val="343434"/>
                <w:sz w:val="22"/>
                <w:szCs w:val="22"/>
                <w:shd w:val="clear" w:color="auto" w:fill="auto"/>
              </w:rPr>
              <w:t>Manual test case preparation and Test implementation</w:t>
            </w:r>
          </w:p>
          <w:p w14:paraId="0B981561" w14:textId="77777777" w:rsidR="001354CE" w:rsidRPr="00E547D6" w:rsidRDefault="00000000" w:rsidP="003346ED">
            <w:pPr>
              <w:pStyle w:val="divdocumentli"/>
              <w:numPr>
                <w:ilvl w:val="0"/>
                <w:numId w:val="9"/>
              </w:numPr>
              <w:pBdr>
                <w:left w:val="none" w:sz="0" w:space="0" w:color="auto"/>
              </w:pBdr>
              <w:spacing w:before="200"/>
              <w:ind w:left="300" w:hanging="301"/>
              <w:jc w:val="both"/>
              <w:rPr>
                <w:rStyle w:val="divdocumentright-box"/>
                <w:rFonts w:ascii="Cambria" w:eastAsia="Century Gothic" w:hAnsi="Cambria" w:cs="Century Gothic"/>
                <w:color w:val="343434"/>
                <w:sz w:val="22"/>
                <w:szCs w:val="22"/>
                <w:shd w:val="clear" w:color="auto" w:fill="auto"/>
              </w:rPr>
            </w:pPr>
            <w:r w:rsidRPr="00E547D6">
              <w:rPr>
                <w:rStyle w:val="divdocumentright-box"/>
                <w:rFonts w:ascii="Cambria" w:eastAsia="Century Gothic" w:hAnsi="Cambria" w:cs="Century Gothic"/>
                <w:color w:val="343434"/>
                <w:sz w:val="22"/>
                <w:szCs w:val="22"/>
                <w:shd w:val="clear" w:color="auto" w:fill="auto"/>
              </w:rPr>
              <w:t>Documentation skills</w:t>
            </w:r>
          </w:p>
          <w:p w14:paraId="6478ED4C" w14:textId="77777777" w:rsidR="001354CE" w:rsidRPr="00E547D6" w:rsidRDefault="00000000" w:rsidP="003346ED">
            <w:pPr>
              <w:pStyle w:val="divdocumentli"/>
              <w:numPr>
                <w:ilvl w:val="0"/>
                <w:numId w:val="10"/>
              </w:numPr>
              <w:pBdr>
                <w:left w:val="none" w:sz="0" w:space="0" w:color="auto"/>
              </w:pBdr>
              <w:spacing w:before="200"/>
              <w:ind w:left="300" w:hanging="301"/>
              <w:jc w:val="both"/>
              <w:rPr>
                <w:rStyle w:val="divdocumentright-box"/>
                <w:rFonts w:ascii="Cambria" w:eastAsia="Century Gothic" w:hAnsi="Cambria" w:cs="Century Gothic"/>
                <w:color w:val="343434"/>
                <w:sz w:val="22"/>
                <w:szCs w:val="22"/>
                <w:shd w:val="clear" w:color="auto" w:fill="auto"/>
              </w:rPr>
            </w:pPr>
            <w:r w:rsidRPr="00E547D6">
              <w:rPr>
                <w:rStyle w:val="divdocumentright-box"/>
                <w:rFonts w:ascii="Cambria" w:eastAsia="Century Gothic" w:hAnsi="Cambria" w:cs="Century Gothic"/>
                <w:color w:val="343434"/>
                <w:sz w:val="22"/>
                <w:szCs w:val="22"/>
                <w:shd w:val="clear" w:color="auto" w:fill="auto"/>
              </w:rPr>
              <w:t xml:space="preserve">Testing </w:t>
            </w:r>
            <w:proofErr w:type="gramStart"/>
            <w:r w:rsidRPr="00E547D6">
              <w:rPr>
                <w:rStyle w:val="divdocumentright-box"/>
                <w:rFonts w:ascii="Cambria" w:eastAsia="Century Gothic" w:hAnsi="Cambria" w:cs="Century Gothic"/>
                <w:color w:val="343434"/>
                <w:sz w:val="22"/>
                <w:szCs w:val="22"/>
                <w:shd w:val="clear" w:color="auto" w:fill="auto"/>
              </w:rPr>
              <w:t>tools :</w:t>
            </w:r>
            <w:proofErr w:type="gramEnd"/>
            <w:r w:rsidRPr="00E547D6">
              <w:rPr>
                <w:rStyle w:val="divdocumentright-box"/>
                <w:rFonts w:ascii="Cambria" w:eastAsia="Century Gothic" w:hAnsi="Cambria" w:cs="Century Gothic"/>
                <w:color w:val="343434"/>
                <w:sz w:val="22"/>
                <w:szCs w:val="22"/>
                <w:shd w:val="clear" w:color="auto" w:fill="auto"/>
              </w:rPr>
              <w:t xml:space="preserve"> Selenium </w:t>
            </w:r>
            <w:proofErr w:type="spellStart"/>
            <w:r w:rsidRPr="00E547D6">
              <w:rPr>
                <w:rStyle w:val="divdocumentright-box"/>
                <w:rFonts w:ascii="Cambria" w:eastAsia="Century Gothic" w:hAnsi="Cambria" w:cs="Century Gothic"/>
                <w:color w:val="343434"/>
                <w:sz w:val="22"/>
                <w:szCs w:val="22"/>
                <w:shd w:val="clear" w:color="auto" w:fill="auto"/>
              </w:rPr>
              <w:t>WebDriver,JIRA</w:t>
            </w:r>
            <w:proofErr w:type="spellEnd"/>
            <w:r w:rsidRPr="00E547D6">
              <w:rPr>
                <w:rStyle w:val="divdocumentright-box"/>
                <w:rFonts w:ascii="Cambria" w:eastAsia="Century Gothic" w:hAnsi="Cambria" w:cs="Century Gothic"/>
                <w:color w:val="343434"/>
                <w:sz w:val="22"/>
                <w:szCs w:val="22"/>
                <w:shd w:val="clear" w:color="auto" w:fill="auto"/>
              </w:rPr>
              <w:t xml:space="preserve"> </w:t>
            </w:r>
            <w:proofErr w:type="spellStart"/>
            <w:r w:rsidRPr="00E547D6">
              <w:rPr>
                <w:rStyle w:val="divdocumentright-box"/>
                <w:rFonts w:ascii="Cambria" w:eastAsia="Century Gothic" w:hAnsi="Cambria" w:cs="Century Gothic"/>
                <w:color w:val="343434"/>
                <w:sz w:val="22"/>
                <w:szCs w:val="22"/>
                <w:shd w:val="clear" w:color="auto" w:fill="auto"/>
              </w:rPr>
              <w:t>Tool,API</w:t>
            </w:r>
            <w:proofErr w:type="spellEnd"/>
            <w:r w:rsidRPr="00E547D6">
              <w:rPr>
                <w:rStyle w:val="divdocumentright-box"/>
                <w:rFonts w:ascii="Cambria" w:eastAsia="Century Gothic" w:hAnsi="Cambria" w:cs="Century Gothic"/>
                <w:color w:val="343434"/>
                <w:sz w:val="22"/>
                <w:szCs w:val="22"/>
                <w:shd w:val="clear" w:color="auto" w:fill="auto"/>
              </w:rPr>
              <w:t xml:space="preserve"> using POSTMAN Tool</w:t>
            </w:r>
          </w:p>
          <w:p w14:paraId="0E346C42" w14:textId="77777777" w:rsidR="001354CE" w:rsidRPr="00E547D6" w:rsidRDefault="00000000" w:rsidP="003346ED">
            <w:pPr>
              <w:pStyle w:val="divdocumentsectiongapdiv"/>
              <w:spacing w:line="240" w:lineRule="auto"/>
              <w:jc w:val="both"/>
              <w:rPr>
                <w:rStyle w:val="divdocumentright-box"/>
                <w:rFonts w:ascii="Cambria" w:eastAsia="Century Gothic" w:hAnsi="Cambria" w:cs="Century Gothic"/>
                <w:color w:val="343434"/>
                <w:sz w:val="14"/>
                <w:szCs w:val="14"/>
                <w:shd w:val="clear" w:color="auto" w:fill="auto"/>
              </w:rPr>
            </w:pPr>
            <w:r w:rsidRPr="00E547D6">
              <w:rPr>
                <w:rStyle w:val="divdocumentright-box"/>
                <w:rFonts w:ascii="Cambria" w:eastAsia="Century Gothic" w:hAnsi="Cambria" w:cs="Century Gothic"/>
                <w:color w:val="343434"/>
                <w:sz w:val="14"/>
                <w:szCs w:val="14"/>
                <w:shd w:val="clear" w:color="auto" w:fill="auto"/>
              </w:rPr>
              <w:t> </w:t>
            </w:r>
          </w:p>
          <w:p w14:paraId="0C29C5D2" w14:textId="77777777" w:rsidR="001354CE" w:rsidRPr="00E547D6" w:rsidRDefault="00000000" w:rsidP="003346ED">
            <w:pPr>
              <w:pStyle w:val="divdocumentsectiontitle"/>
              <w:jc w:val="both"/>
              <w:rPr>
                <w:rStyle w:val="divdocumentright-box"/>
                <w:rFonts w:ascii="Cambria" w:eastAsia="Century Gothic" w:hAnsi="Cambria" w:cs="Century Gothic"/>
                <w:b/>
                <w:bCs/>
                <w:spacing w:val="0"/>
                <w:shd w:val="clear" w:color="auto" w:fill="auto"/>
              </w:rPr>
            </w:pPr>
            <w:r w:rsidRPr="00E547D6">
              <w:rPr>
                <w:rStyle w:val="divdocumentright-box"/>
                <w:rFonts w:ascii="Cambria" w:eastAsia="Century Gothic" w:hAnsi="Cambria" w:cs="Century Gothic"/>
                <w:b/>
                <w:bCs/>
                <w:spacing w:val="0"/>
                <w:shd w:val="clear" w:color="auto" w:fill="auto"/>
              </w:rPr>
              <w:t>Languages</w:t>
            </w:r>
          </w:p>
          <w:p w14:paraId="3996B25A" w14:textId="77777777" w:rsidR="001354CE" w:rsidRPr="00E547D6" w:rsidRDefault="00000000" w:rsidP="003346ED">
            <w:pPr>
              <w:pStyle w:val="headinggappadding"/>
              <w:spacing w:line="240" w:lineRule="auto"/>
              <w:jc w:val="both"/>
              <w:rPr>
                <w:rStyle w:val="divdocumentright-box"/>
                <w:rFonts w:ascii="Cambria" w:eastAsia="Century Gothic" w:hAnsi="Cambria" w:cs="Century Gothic"/>
                <w:color w:val="343434"/>
                <w:shd w:val="clear" w:color="auto" w:fill="auto"/>
              </w:rPr>
            </w:pPr>
            <w:r w:rsidRPr="00E547D6">
              <w:rPr>
                <w:rStyle w:val="divdocumentright-box"/>
                <w:rFonts w:ascii="Cambria" w:eastAsia="Century Gothic" w:hAnsi="Cambria" w:cs="Century Gothic"/>
                <w:color w:val="343434"/>
                <w:shd w:val="clear" w:color="auto" w:fill="auto"/>
              </w:rPr>
              <w:t> </w:t>
            </w:r>
          </w:p>
          <w:p w14:paraId="6544EED9" w14:textId="77777777" w:rsidR="001354CE" w:rsidRPr="00E547D6" w:rsidRDefault="00000000" w:rsidP="003346ED">
            <w:pPr>
              <w:pStyle w:val="headinggapdiv"/>
              <w:spacing w:line="240" w:lineRule="auto"/>
              <w:jc w:val="both"/>
              <w:rPr>
                <w:rStyle w:val="divdocumentright-box"/>
                <w:rFonts w:ascii="Cambria" w:eastAsia="Century Gothic" w:hAnsi="Cambria" w:cs="Century Gothic"/>
                <w:color w:val="343434"/>
                <w:shd w:val="clear" w:color="auto" w:fill="auto"/>
              </w:rPr>
            </w:pPr>
            <w:r w:rsidRPr="00E547D6">
              <w:rPr>
                <w:rStyle w:val="divdocumentright-box"/>
                <w:rFonts w:ascii="Cambria" w:eastAsia="Century Gothic" w:hAnsi="Cambria" w:cs="Century Gothic"/>
                <w:color w:val="343434"/>
                <w:shd w:val="clear" w:color="auto" w:fill="auto"/>
              </w:rPr>
              <w:t> </w:t>
            </w:r>
          </w:p>
          <w:p w14:paraId="208BF7F7" w14:textId="77777777" w:rsidR="001354CE" w:rsidRPr="00E547D6" w:rsidRDefault="00000000" w:rsidP="003346ED">
            <w:pPr>
              <w:pStyle w:val="divdocumentli"/>
              <w:numPr>
                <w:ilvl w:val="0"/>
                <w:numId w:val="11"/>
              </w:numPr>
              <w:pBdr>
                <w:left w:val="none" w:sz="0" w:space="0" w:color="auto"/>
              </w:pBdr>
              <w:ind w:left="300" w:hanging="301"/>
              <w:jc w:val="both"/>
              <w:rPr>
                <w:rStyle w:val="divdocumentright-box"/>
                <w:rFonts w:ascii="Cambria" w:eastAsia="Century Gothic" w:hAnsi="Cambria" w:cs="Century Gothic"/>
                <w:color w:val="343434"/>
                <w:sz w:val="22"/>
                <w:szCs w:val="22"/>
                <w:shd w:val="clear" w:color="auto" w:fill="auto"/>
              </w:rPr>
            </w:pPr>
            <w:r w:rsidRPr="00E547D6">
              <w:rPr>
                <w:rStyle w:val="divdocumentright-box"/>
                <w:rFonts w:ascii="Cambria" w:eastAsia="Century Gothic" w:hAnsi="Cambria" w:cs="Century Gothic"/>
                <w:color w:val="343434"/>
                <w:sz w:val="22"/>
                <w:szCs w:val="22"/>
                <w:shd w:val="clear" w:color="auto" w:fill="auto"/>
              </w:rPr>
              <w:t>English</w:t>
            </w:r>
          </w:p>
          <w:p w14:paraId="34B47F3F" w14:textId="77777777" w:rsidR="001354CE" w:rsidRPr="00E547D6" w:rsidRDefault="00000000" w:rsidP="003346ED">
            <w:pPr>
              <w:pStyle w:val="divdocumentli"/>
              <w:numPr>
                <w:ilvl w:val="0"/>
                <w:numId w:val="12"/>
              </w:numPr>
              <w:pBdr>
                <w:left w:val="none" w:sz="0" w:space="0" w:color="auto"/>
              </w:pBdr>
              <w:spacing w:before="200"/>
              <w:ind w:left="300" w:hanging="301"/>
              <w:jc w:val="both"/>
              <w:rPr>
                <w:rStyle w:val="divdocumentright-box"/>
                <w:rFonts w:ascii="Cambria" w:eastAsia="Century Gothic" w:hAnsi="Cambria" w:cs="Century Gothic"/>
                <w:color w:val="343434"/>
                <w:sz w:val="22"/>
                <w:szCs w:val="22"/>
                <w:shd w:val="clear" w:color="auto" w:fill="auto"/>
              </w:rPr>
            </w:pPr>
            <w:r w:rsidRPr="00E547D6">
              <w:rPr>
                <w:rStyle w:val="divdocumentright-box"/>
                <w:rFonts w:ascii="Cambria" w:eastAsia="Century Gothic" w:hAnsi="Cambria" w:cs="Century Gothic"/>
                <w:color w:val="343434"/>
                <w:sz w:val="22"/>
                <w:szCs w:val="22"/>
                <w:shd w:val="clear" w:color="auto" w:fill="auto"/>
              </w:rPr>
              <w:t>Hindi</w:t>
            </w:r>
          </w:p>
          <w:p w14:paraId="0B82566D" w14:textId="77777777" w:rsidR="001354CE" w:rsidRPr="00E547D6" w:rsidRDefault="00000000" w:rsidP="003346ED">
            <w:pPr>
              <w:pStyle w:val="divdocumentli"/>
              <w:numPr>
                <w:ilvl w:val="0"/>
                <w:numId w:val="13"/>
              </w:numPr>
              <w:pBdr>
                <w:left w:val="none" w:sz="0" w:space="0" w:color="auto"/>
              </w:pBdr>
              <w:spacing w:before="200"/>
              <w:ind w:left="300" w:hanging="301"/>
              <w:jc w:val="both"/>
              <w:rPr>
                <w:rStyle w:val="divdocumentright-box"/>
                <w:rFonts w:ascii="Cambria" w:eastAsia="Century Gothic" w:hAnsi="Cambria" w:cs="Century Gothic"/>
                <w:color w:val="343434"/>
                <w:sz w:val="22"/>
                <w:szCs w:val="22"/>
                <w:shd w:val="clear" w:color="auto" w:fill="auto"/>
              </w:rPr>
            </w:pPr>
            <w:r w:rsidRPr="00E547D6">
              <w:rPr>
                <w:rStyle w:val="divdocumentright-box"/>
                <w:rFonts w:ascii="Cambria" w:eastAsia="Century Gothic" w:hAnsi="Cambria" w:cs="Century Gothic"/>
                <w:color w:val="343434"/>
                <w:sz w:val="22"/>
                <w:szCs w:val="22"/>
                <w:shd w:val="clear" w:color="auto" w:fill="auto"/>
              </w:rPr>
              <w:t>Marathi</w:t>
            </w:r>
          </w:p>
        </w:tc>
        <w:tc>
          <w:tcPr>
            <w:tcW w:w="310" w:type="dxa"/>
            <w:shd w:val="clear" w:color="auto" w:fill="F4F4F4"/>
            <w:tcMar>
              <w:top w:w="5" w:type="dxa"/>
              <w:left w:w="5" w:type="dxa"/>
              <w:bottom w:w="5" w:type="dxa"/>
              <w:right w:w="5" w:type="dxa"/>
            </w:tcMar>
            <w:vAlign w:val="bottom"/>
            <w:hideMark/>
          </w:tcPr>
          <w:p w14:paraId="223A5277" w14:textId="77777777" w:rsidR="001354CE" w:rsidRPr="00E547D6" w:rsidRDefault="001354CE" w:rsidP="003346ED">
            <w:pPr>
              <w:pStyle w:val="rightpaddingcellParagraph"/>
              <w:shd w:val="clear" w:color="auto" w:fill="auto"/>
              <w:jc w:val="both"/>
              <w:rPr>
                <w:rStyle w:val="rightpaddingcell"/>
                <w:rFonts w:ascii="Cambria" w:eastAsia="Century Gothic" w:hAnsi="Cambria" w:cs="Century Gothic"/>
                <w:color w:val="343434"/>
                <w:sz w:val="22"/>
                <w:szCs w:val="22"/>
                <w:shd w:val="clear" w:color="auto" w:fill="auto"/>
              </w:rPr>
            </w:pPr>
          </w:p>
        </w:tc>
      </w:tr>
    </w:tbl>
    <w:p w14:paraId="1C0B412D" w14:textId="77777777" w:rsidR="001354CE" w:rsidRPr="00E547D6" w:rsidRDefault="00000000" w:rsidP="003346ED">
      <w:pPr>
        <w:jc w:val="both"/>
        <w:rPr>
          <w:rFonts w:ascii="Cambria" w:eastAsia="Century Gothic" w:hAnsi="Cambria" w:cs="Century Gothic"/>
          <w:color w:val="343434"/>
          <w:sz w:val="22"/>
          <w:szCs w:val="22"/>
        </w:rPr>
      </w:pPr>
      <w:r w:rsidRPr="00E547D6">
        <w:rPr>
          <w:rFonts w:ascii="Cambria" w:hAnsi="Cambria"/>
          <w:color w:val="FFFFFF"/>
          <w:sz w:val="2"/>
        </w:rPr>
        <w:lastRenderedPageBreak/>
        <w:t>.</w:t>
      </w:r>
    </w:p>
    <w:sectPr w:rsidR="001354CE" w:rsidRPr="00E547D6">
      <w:pgSz w:w="11906" w:h="16838"/>
      <w:pgMar w:top="0" w:right="0" w:bottom="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
    <w:panose1 w:val="020B0604020202030204"/>
    <w:charset w:val="00"/>
    <w:family w:val="swiss"/>
    <w:pitch w:val="variable"/>
    <w:sig w:usb0="00000003" w:usb1="00000000" w:usb2="00000000" w:usb3="00000000" w:csb0="00000001"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embedRegular r:id="rId1" w:fontKey="{B75E846C-DC14-4E92-9B78-C801D1437736}"/>
    <w:embedBold r:id="rId2" w:fontKey="{07713893-80B6-4E5F-ADE6-B542827A726D}"/>
    <w:embedItalic r:id="rId3" w:fontKey="{8A51E43F-42EA-4076-9824-28746B264C18}"/>
    <w:embedBoldItalic r:id="rId4" w:fontKey="{351DC0C6-8A2E-4197-8B7F-841FC5E08B91}"/>
  </w:font>
  <w:font w:name="Century Gothic">
    <w:charset w:val="00"/>
    <w:family w:val="swiss"/>
    <w:pitch w:val="variable"/>
    <w:sig w:usb0="00000287" w:usb1="00000000" w:usb2="00000000" w:usb3="00000000" w:csb0="0000009F" w:csb1="00000000"/>
    <w:embedRegular r:id="rId5" w:fontKey="{69E17C17-0564-40EA-BC55-B50147D0141D}"/>
    <w:embedBold r:id="rId6" w:fontKey="{9BC055F3-8F84-4FF5-93A8-D31428FF3A21}"/>
    <w:embedItalic r:id="rId7" w:fontKey="{6B19EC27-B4B7-4BF1-A374-AA2FD431282B}"/>
  </w:font>
  <w:font w:name="Calibri">
    <w:panose1 w:val="020F0502020204030204"/>
    <w:charset w:val="00"/>
    <w:family w:val="swiss"/>
    <w:pitch w:val="variable"/>
    <w:sig w:usb0="E4002EFF" w:usb1="C000247B" w:usb2="00000009" w:usb3="00000000" w:csb0="000001FF" w:csb1="00000000"/>
    <w:embedRegular r:id="rId8" w:fontKey="{85542B07-1F04-4342-A52E-36F334F23D99}"/>
  </w:font>
  <w:font w:name="Segoe UI">
    <w:panose1 w:val="020B0502040204020203"/>
    <w:charset w:val="00"/>
    <w:family w:val="swiss"/>
    <w:pitch w:val="variable"/>
    <w:sig w:usb0="E4002EFF" w:usb1="C000E47F" w:usb2="00000009" w:usb3="00000000" w:csb0="000001FF" w:csb1="00000000"/>
    <w:embedBold r:id="rId9" w:fontKey="{A2F61A78-E7F7-47FC-9097-4EEC45DED121}"/>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E"/>
    <w:multiLevelType w:val="singleLevel"/>
    <w:tmpl w:val="7340EC40"/>
    <w:lvl w:ilvl="0">
      <w:numFmt w:val="bullet"/>
      <w:lvlText w:val="*"/>
      <w:lvlJc w:val="left"/>
    </w:lvl>
  </w:abstractNum>
  <w:abstractNum w:abstractNumId="1" w15:restartNumberingAfterBreak="0">
    <w:nsid w:val="00000001"/>
    <w:multiLevelType w:val="hybridMultilevel"/>
    <w:tmpl w:val="00000001"/>
    <w:lvl w:ilvl="0" w:tplc="DE7828E2">
      <w:start w:val="1"/>
      <w:numFmt w:val="bullet"/>
      <w:lvlText w:val=""/>
      <w:lvlJc w:val="left"/>
      <w:pPr>
        <w:ind w:left="720" w:hanging="360"/>
      </w:pPr>
      <w:rPr>
        <w:rFonts w:ascii="Symbol" w:hAnsi="Symbol"/>
      </w:rPr>
    </w:lvl>
    <w:lvl w:ilvl="1" w:tplc="ACB2C456">
      <w:start w:val="1"/>
      <w:numFmt w:val="bullet"/>
      <w:lvlText w:val="o"/>
      <w:lvlJc w:val="left"/>
      <w:pPr>
        <w:tabs>
          <w:tab w:val="num" w:pos="1440"/>
        </w:tabs>
        <w:ind w:left="1440" w:hanging="360"/>
      </w:pPr>
      <w:rPr>
        <w:rFonts w:ascii="Courier New" w:hAnsi="Courier New"/>
      </w:rPr>
    </w:lvl>
    <w:lvl w:ilvl="2" w:tplc="AD60B7F8">
      <w:start w:val="1"/>
      <w:numFmt w:val="bullet"/>
      <w:lvlText w:val=""/>
      <w:lvlJc w:val="left"/>
      <w:pPr>
        <w:tabs>
          <w:tab w:val="num" w:pos="2160"/>
        </w:tabs>
        <w:ind w:left="2160" w:hanging="360"/>
      </w:pPr>
      <w:rPr>
        <w:rFonts w:ascii="Wingdings" w:hAnsi="Wingdings"/>
      </w:rPr>
    </w:lvl>
    <w:lvl w:ilvl="3" w:tplc="430EEFC8">
      <w:start w:val="1"/>
      <w:numFmt w:val="bullet"/>
      <w:lvlText w:val=""/>
      <w:lvlJc w:val="left"/>
      <w:pPr>
        <w:tabs>
          <w:tab w:val="num" w:pos="2880"/>
        </w:tabs>
        <w:ind w:left="2880" w:hanging="360"/>
      </w:pPr>
      <w:rPr>
        <w:rFonts w:ascii="Symbol" w:hAnsi="Symbol"/>
      </w:rPr>
    </w:lvl>
    <w:lvl w:ilvl="4" w:tplc="7AA0B38C">
      <w:start w:val="1"/>
      <w:numFmt w:val="bullet"/>
      <w:lvlText w:val="o"/>
      <w:lvlJc w:val="left"/>
      <w:pPr>
        <w:tabs>
          <w:tab w:val="num" w:pos="3600"/>
        </w:tabs>
        <w:ind w:left="3600" w:hanging="360"/>
      </w:pPr>
      <w:rPr>
        <w:rFonts w:ascii="Courier New" w:hAnsi="Courier New"/>
      </w:rPr>
    </w:lvl>
    <w:lvl w:ilvl="5" w:tplc="A1D4D9C2">
      <w:start w:val="1"/>
      <w:numFmt w:val="bullet"/>
      <w:lvlText w:val=""/>
      <w:lvlJc w:val="left"/>
      <w:pPr>
        <w:tabs>
          <w:tab w:val="num" w:pos="4320"/>
        </w:tabs>
        <w:ind w:left="4320" w:hanging="360"/>
      </w:pPr>
      <w:rPr>
        <w:rFonts w:ascii="Wingdings" w:hAnsi="Wingdings"/>
      </w:rPr>
    </w:lvl>
    <w:lvl w:ilvl="6" w:tplc="8384D4BE">
      <w:start w:val="1"/>
      <w:numFmt w:val="bullet"/>
      <w:lvlText w:val=""/>
      <w:lvlJc w:val="left"/>
      <w:pPr>
        <w:tabs>
          <w:tab w:val="num" w:pos="5040"/>
        </w:tabs>
        <w:ind w:left="5040" w:hanging="360"/>
      </w:pPr>
      <w:rPr>
        <w:rFonts w:ascii="Symbol" w:hAnsi="Symbol"/>
      </w:rPr>
    </w:lvl>
    <w:lvl w:ilvl="7" w:tplc="014AAD1A">
      <w:start w:val="1"/>
      <w:numFmt w:val="bullet"/>
      <w:lvlText w:val="o"/>
      <w:lvlJc w:val="left"/>
      <w:pPr>
        <w:tabs>
          <w:tab w:val="num" w:pos="5760"/>
        </w:tabs>
        <w:ind w:left="5760" w:hanging="360"/>
      </w:pPr>
      <w:rPr>
        <w:rFonts w:ascii="Courier New" w:hAnsi="Courier New"/>
      </w:rPr>
    </w:lvl>
    <w:lvl w:ilvl="8" w:tplc="47C0DF52">
      <w:start w:val="1"/>
      <w:numFmt w:val="bullet"/>
      <w:lvlText w:val=""/>
      <w:lvlJc w:val="left"/>
      <w:pPr>
        <w:tabs>
          <w:tab w:val="num" w:pos="6480"/>
        </w:tabs>
        <w:ind w:left="6480" w:hanging="360"/>
      </w:pPr>
      <w:rPr>
        <w:rFonts w:ascii="Wingdings" w:hAnsi="Wingdings"/>
      </w:rPr>
    </w:lvl>
  </w:abstractNum>
  <w:abstractNum w:abstractNumId="2" w15:restartNumberingAfterBreak="0">
    <w:nsid w:val="00000002"/>
    <w:multiLevelType w:val="hybridMultilevel"/>
    <w:tmpl w:val="00000002"/>
    <w:lvl w:ilvl="0" w:tplc="CF3832DC">
      <w:start w:val="1"/>
      <w:numFmt w:val="bullet"/>
      <w:lvlText w:val=""/>
      <w:lvlJc w:val="left"/>
      <w:pPr>
        <w:ind w:left="720" w:hanging="360"/>
      </w:pPr>
      <w:rPr>
        <w:rFonts w:ascii="Symbol" w:hAnsi="Symbol"/>
      </w:rPr>
    </w:lvl>
    <w:lvl w:ilvl="1" w:tplc="987A2144">
      <w:start w:val="1"/>
      <w:numFmt w:val="bullet"/>
      <w:lvlText w:val="o"/>
      <w:lvlJc w:val="left"/>
      <w:pPr>
        <w:tabs>
          <w:tab w:val="num" w:pos="1440"/>
        </w:tabs>
        <w:ind w:left="1440" w:hanging="360"/>
      </w:pPr>
      <w:rPr>
        <w:rFonts w:ascii="Courier New" w:hAnsi="Courier New"/>
      </w:rPr>
    </w:lvl>
    <w:lvl w:ilvl="2" w:tplc="76D406FE">
      <w:start w:val="1"/>
      <w:numFmt w:val="bullet"/>
      <w:lvlText w:val=""/>
      <w:lvlJc w:val="left"/>
      <w:pPr>
        <w:tabs>
          <w:tab w:val="num" w:pos="2160"/>
        </w:tabs>
        <w:ind w:left="2160" w:hanging="360"/>
      </w:pPr>
      <w:rPr>
        <w:rFonts w:ascii="Wingdings" w:hAnsi="Wingdings"/>
      </w:rPr>
    </w:lvl>
    <w:lvl w:ilvl="3" w:tplc="76D8DD06">
      <w:start w:val="1"/>
      <w:numFmt w:val="bullet"/>
      <w:lvlText w:val=""/>
      <w:lvlJc w:val="left"/>
      <w:pPr>
        <w:tabs>
          <w:tab w:val="num" w:pos="2880"/>
        </w:tabs>
        <w:ind w:left="2880" w:hanging="360"/>
      </w:pPr>
      <w:rPr>
        <w:rFonts w:ascii="Symbol" w:hAnsi="Symbol"/>
      </w:rPr>
    </w:lvl>
    <w:lvl w:ilvl="4" w:tplc="EFA2D362">
      <w:start w:val="1"/>
      <w:numFmt w:val="bullet"/>
      <w:lvlText w:val="o"/>
      <w:lvlJc w:val="left"/>
      <w:pPr>
        <w:tabs>
          <w:tab w:val="num" w:pos="3600"/>
        </w:tabs>
        <w:ind w:left="3600" w:hanging="360"/>
      </w:pPr>
      <w:rPr>
        <w:rFonts w:ascii="Courier New" w:hAnsi="Courier New"/>
      </w:rPr>
    </w:lvl>
    <w:lvl w:ilvl="5" w:tplc="13609FC4">
      <w:start w:val="1"/>
      <w:numFmt w:val="bullet"/>
      <w:lvlText w:val=""/>
      <w:lvlJc w:val="left"/>
      <w:pPr>
        <w:tabs>
          <w:tab w:val="num" w:pos="4320"/>
        </w:tabs>
        <w:ind w:left="4320" w:hanging="360"/>
      </w:pPr>
      <w:rPr>
        <w:rFonts w:ascii="Wingdings" w:hAnsi="Wingdings"/>
      </w:rPr>
    </w:lvl>
    <w:lvl w:ilvl="6" w:tplc="A072CE7A">
      <w:start w:val="1"/>
      <w:numFmt w:val="bullet"/>
      <w:lvlText w:val=""/>
      <w:lvlJc w:val="left"/>
      <w:pPr>
        <w:tabs>
          <w:tab w:val="num" w:pos="5040"/>
        </w:tabs>
        <w:ind w:left="5040" w:hanging="360"/>
      </w:pPr>
      <w:rPr>
        <w:rFonts w:ascii="Symbol" w:hAnsi="Symbol"/>
      </w:rPr>
    </w:lvl>
    <w:lvl w:ilvl="7" w:tplc="A4A830B0">
      <w:start w:val="1"/>
      <w:numFmt w:val="bullet"/>
      <w:lvlText w:val="o"/>
      <w:lvlJc w:val="left"/>
      <w:pPr>
        <w:tabs>
          <w:tab w:val="num" w:pos="5760"/>
        </w:tabs>
        <w:ind w:left="5760" w:hanging="360"/>
      </w:pPr>
      <w:rPr>
        <w:rFonts w:ascii="Courier New" w:hAnsi="Courier New"/>
      </w:rPr>
    </w:lvl>
    <w:lvl w:ilvl="8" w:tplc="33C6B9B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3"/>
    <w:multiLevelType w:val="hybridMultilevel"/>
    <w:tmpl w:val="00000003"/>
    <w:lvl w:ilvl="0" w:tplc="72DE29A2">
      <w:start w:val="1"/>
      <w:numFmt w:val="bullet"/>
      <w:lvlText w:val=""/>
      <w:lvlJc w:val="left"/>
      <w:pPr>
        <w:ind w:left="720" w:hanging="360"/>
      </w:pPr>
      <w:rPr>
        <w:rFonts w:ascii="Symbol" w:hAnsi="Symbol"/>
      </w:rPr>
    </w:lvl>
    <w:lvl w:ilvl="1" w:tplc="7076E656">
      <w:start w:val="1"/>
      <w:numFmt w:val="bullet"/>
      <w:lvlText w:val="o"/>
      <w:lvlJc w:val="left"/>
      <w:pPr>
        <w:tabs>
          <w:tab w:val="num" w:pos="1440"/>
        </w:tabs>
        <w:ind w:left="1440" w:hanging="360"/>
      </w:pPr>
      <w:rPr>
        <w:rFonts w:ascii="Courier New" w:hAnsi="Courier New"/>
      </w:rPr>
    </w:lvl>
    <w:lvl w:ilvl="2" w:tplc="22CAE654">
      <w:start w:val="1"/>
      <w:numFmt w:val="bullet"/>
      <w:lvlText w:val=""/>
      <w:lvlJc w:val="left"/>
      <w:pPr>
        <w:tabs>
          <w:tab w:val="num" w:pos="2160"/>
        </w:tabs>
        <w:ind w:left="2160" w:hanging="360"/>
      </w:pPr>
      <w:rPr>
        <w:rFonts w:ascii="Wingdings" w:hAnsi="Wingdings"/>
      </w:rPr>
    </w:lvl>
    <w:lvl w:ilvl="3" w:tplc="D0280F44">
      <w:start w:val="1"/>
      <w:numFmt w:val="bullet"/>
      <w:lvlText w:val=""/>
      <w:lvlJc w:val="left"/>
      <w:pPr>
        <w:tabs>
          <w:tab w:val="num" w:pos="2880"/>
        </w:tabs>
        <w:ind w:left="2880" w:hanging="360"/>
      </w:pPr>
      <w:rPr>
        <w:rFonts w:ascii="Symbol" w:hAnsi="Symbol"/>
      </w:rPr>
    </w:lvl>
    <w:lvl w:ilvl="4" w:tplc="E9DC5E84">
      <w:start w:val="1"/>
      <w:numFmt w:val="bullet"/>
      <w:lvlText w:val="o"/>
      <w:lvlJc w:val="left"/>
      <w:pPr>
        <w:tabs>
          <w:tab w:val="num" w:pos="3600"/>
        </w:tabs>
        <w:ind w:left="3600" w:hanging="360"/>
      </w:pPr>
      <w:rPr>
        <w:rFonts w:ascii="Courier New" w:hAnsi="Courier New"/>
      </w:rPr>
    </w:lvl>
    <w:lvl w:ilvl="5" w:tplc="7E8ADE7E">
      <w:start w:val="1"/>
      <w:numFmt w:val="bullet"/>
      <w:lvlText w:val=""/>
      <w:lvlJc w:val="left"/>
      <w:pPr>
        <w:tabs>
          <w:tab w:val="num" w:pos="4320"/>
        </w:tabs>
        <w:ind w:left="4320" w:hanging="360"/>
      </w:pPr>
      <w:rPr>
        <w:rFonts w:ascii="Wingdings" w:hAnsi="Wingdings"/>
      </w:rPr>
    </w:lvl>
    <w:lvl w:ilvl="6" w:tplc="1AAA3292">
      <w:start w:val="1"/>
      <w:numFmt w:val="bullet"/>
      <w:lvlText w:val=""/>
      <w:lvlJc w:val="left"/>
      <w:pPr>
        <w:tabs>
          <w:tab w:val="num" w:pos="5040"/>
        </w:tabs>
        <w:ind w:left="5040" w:hanging="360"/>
      </w:pPr>
      <w:rPr>
        <w:rFonts w:ascii="Symbol" w:hAnsi="Symbol"/>
      </w:rPr>
    </w:lvl>
    <w:lvl w:ilvl="7" w:tplc="6E763634">
      <w:start w:val="1"/>
      <w:numFmt w:val="bullet"/>
      <w:lvlText w:val="o"/>
      <w:lvlJc w:val="left"/>
      <w:pPr>
        <w:tabs>
          <w:tab w:val="num" w:pos="5760"/>
        </w:tabs>
        <w:ind w:left="5760" w:hanging="360"/>
      </w:pPr>
      <w:rPr>
        <w:rFonts w:ascii="Courier New" w:hAnsi="Courier New"/>
      </w:rPr>
    </w:lvl>
    <w:lvl w:ilvl="8" w:tplc="FA041F82">
      <w:start w:val="1"/>
      <w:numFmt w:val="bullet"/>
      <w:lvlText w:val=""/>
      <w:lvlJc w:val="left"/>
      <w:pPr>
        <w:tabs>
          <w:tab w:val="num" w:pos="6480"/>
        </w:tabs>
        <w:ind w:left="6480" w:hanging="360"/>
      </w:pPr>
      <w:rPr>
        <w:rFonts w:ascii="Wingdings" w:hAnsi="Wingdings"/>
      </w:rPr>
    </w:lvl>
  </w:abstractNum>
  <w:abstractNum w:abstractNumId="4" w15:restartNumberingAfterBreak="0">
    <w:nsid w:val="00000004"/>
    <w:multiLevelType w:val="hybridMultilevel"/>
    <w:tmpl w:val="00000004"/>
    <w:lvl w:ilvl="0" w:tplc="61CADFAE">
      <w:start w:val="1"/>
      <w:numFmt w:val="bullet"/>
      <w:lvlText w:val=""/>
      <w:lvlJc w:val="left"/>
      <w:pPr>
        <w:ind w:left="720" w:hanging="360"/>
      </w:pPr>
      <w:rPr>
        <w:rFonts w:ascii="Symbol" w:hAnsi="Symbol"/>
      </w:rPr>
    </w:lvl>
    <w:lvl w:ilvl="1" w:tplc="95C67762">
      <w:start w:val="1"/>
      <w:numFmt w:val="bullet"/>
      <w:lvlText w:val="o"/>
      <w:lvlJc w:val="left"/>
      <w:pPr>
        <w:tabs>
          <w:tab w:val="num" w:pos="1440"/>
        </w:tabs>
        <w:ind w:left="1440" w:hanging="360"/>
      </w:pPr>
      <w:rPr>
        <w:rFonts w:ascii="Courier New" w:hAnsi="Courier New"/>
      </w:rPr>
    </w:lvl>
    <w:lvl w:ilvl="2" w:tplc="90D6FECC">
      <w:start w:val="1"/>
      <w:numFmt w:val="bullet"/>
      <w:lvlText w:val=""/>
      <w:lvlJc w:val="left"/>
      <w:pPr>
        <w:tabs>
          <w:tab w:val="num" w:pos="2160"/>
        </w:tabs>
        <w:ind w:left="2160" w:hanging="360"/>
      </w:pPr>
      <w:rPr>
        <w:rFonts w:ascii="Wingdings" w:hAnsi="Wingdings"/>
      </w:rPr>
    </w:lvl>
    <w:lvl w:ilvl="3" w:tplc="6B1EC288">
      <w:start w:val="1"/>
      <w:numFmt w:val="bullet"/>
      <w:lvlText w:val=""/>
      <w:lvlJc w:val="left"/>
      <w:pPr>
        <w:tabs>
          <w:tab w:val="num" w:pos="2880"/>
        </w:tabs>
        <w:ind w:left="2880" w:hanging="360"/>
      </w:pPr>
      <w:rPr>
        <w:rFonts w:ascii="Symbol" w:hAnsi="Symbol"/>
      </w:rPr>
    </w:lvl>
    <w:lvl w:ilvl="4" w:tplc="56EAD39C">
      <w:start w:val="1"/>
      <w:numFmt w:val="bullet"/>
      <w:lvlText w:val="o"/>
      <w:lvlJc w:val="left"/>
      <w:pPr>
        <w:tabs>
          <w:tab w:val="num" w:pos="3600"/>
        </w:tabs>
        <w:ind w:left="3600" w:hanging="360"/>
      </w:pPr>
      <w:rPr>
        <w:rFonts w:ascii="Courier New" w:hAnsi="Courier New"/>
      </w:rPr>
    </w:lvl>
    <w:lvl w:ilvl="5" w:tplc="C2723E86">
      <w:start w:val="1"/>
      <w:numFmt w:val="bullet"/>
      <w:lvlText w:val=""/>
      <w:lvlJc w:val="left"/>
      <w:pPr>
        <w:tabs>
          <w:tab w:val="num" w:pos="4320"/>
        </w:tabs>
        <w:ind w:left="4320" w:hanging="360"/>
      </w:pPr>
      <w:rPr>
        <w:rFonts w:ascii="Wingdings" w:hAnsi="Wingdings"/>
      </w:rPr>
    </w:lvl>
    <w:lvl w:ilvl="6" w:tplc="F07A1E4C">
      <w:start w:val="1"/>
      <w:numFmt w:val="bullet"/>
      <w:lvlText w:val=""/>
      <w:lvlJc w:val="left"/>
      <w:pPr>
        <w:tabs>
          <w:tab w:val="num" w:pos="5040"/>
        </w:tabs>
        <w:ind w:left="5040" w:hanging="360"/>
      </w:pPr>
      <w:rPr>
        <w:rFonts w:ascii="Symbol" w:hAnsi="Symbol"/>
      </w:rPr>
    </w:lvl>
    <w:lvl w:ilvl="7" w:tplc="C18A57DE">
      <w:start w:val="1"/>
      <w:numFmt w:val="bullet"/>
      <w:lvlText w:val="o"/>
      <w:lvlJc w:val="left"/>
      <w:pPr>
        <w:tabs>
          <w:tab w:val="num" w:pos="5760"/>
        </w:tabs>
        <w:ind w:left="5760" w:hanging="360"/>
      </w:pPr>
      <w:rPr>
        <w:rFonts w:ascii="Courier New" w:hAnsi="Courier New"/>
      </w:rPr>
    </w:lvl>
    <w:lvl w:ilvl="8" w:tplc="70120394">
      <w:start w:val="1"/>
      <w:numFmt w:val="bullet"/>
      <w:lvlText w:val=""/>
      <w:lvlJc w:val="left"/>
      <w:pPr>
        <w:tabs>
          <w:tab w:val="num" w:pos="6480"/>
        </w:tabs>
        <w:ind w:left="6480" w:hanging="360"/>
      </w:pPr>
      <w:rPr>
        <w:rFonts w:ascii="Wingdings" w:hAnsi="Wingdings"/>
      </w:rPr>
    </w:lvl>
  </w:abstractNum>
  <w:abstractNum w:abstractNumId="5" w15:restartNumberingAfterBreak="0">
    <w:nsid w:val="00000005"/>
    <w:multiLevelType w:val="hybridMultilevel"/>
    <w:tmpl w:val="00000005"/>
    <w:lvl w:ilvl="0" w:tplc="59EAEBD0">
      <w:start w:val="1"/>
      <w:numFmt w:val="bullet"/>
      <w:lvlText w:val=""/>
      <w:lvlJc w:val="left"/>
      <w:pPr>
        <w:ind w:left="720" w:hanging="360"/>
      </w:pPr>
      <w:rPr>
        <w:rFonts w:ascii="Symbol" w:hAnsi="Symbol"/>
      </w:rPr>
    </w:lvl>
    <w:lvl w:ilvl="1" w:tplc="1C74D7E6">
      <w:start w:val="1"/>
      <w:numFmt w:val="bullet"/>
      <w:lvlText w:val="o"/>
      <w:lvlJc w:val="left"/>
      <w:pPr>
        <w:tabs>
          <w:tab w:val="num" w:pos="1440"/>
        </w:tabs>
        <w:ind w:left="1440" w:hanging="360"/>
      </w:pPr>
      <w:rPr>
        <w:rFonts w:ascii="Courier New" w:hAnsi="Courier New"/>
      </w:rPr>
    </w:lvl>
    <w:lvl w:ilvl="2" w:tplc="200E3F2A">
      <w:start w:val="1"/>
      <w:numFmt w:val="bullet"/>
      <w:lvlText w:val=""/>
      <w:lvlJc w:val="left"/>
      <w:pPr>
        <w:tabs>
          <w:tab w:val="num" w:pos="2160"/>
        </w:tabs>
        <w:ind w:left="2160" w:hanging="360"/>
      </w:pPr>
      <w:rPr>
        <w:rFonts w:ascii="Wingdings" w:hAnsi="Wingdings"/>
      </w:rPr>
    </w:lvl>
    <w:lvl w:ilvl="3" w:tplc="9C5605C0">
      <w:start w:val="1"/>
      <w:numFmt w:val="bullet"/>
      <w:lvlText w:val=""/>
      <w:lvlJc w:val="left"/>
      <w:pPr>
        <w:tabs>
          <w:tab w:val="num" w:pos="2880"/>
        </w:tabs>
        <w:ind w:left="2880" w:hanging="360"/>
      </w:pPr>
      <w:rPr>
        <w:rFonts w:ascii="Symbol" w:hAnsi="Symbol"/>
      </w:rPr>
    </w:lvl>
    <w:lvl w:ilvl="4" w:tplc="F5B270D0">
      <w:start w:val="1"/>
      <w:numFmt w:val="bullet"/>
      <w:lvlText w:val="o"/>
      <w:lvlJc w:val="left"/>
      <w:pPr>
        <w:tabs>
          <w:tab w:val="num" w:pos="3600"/>
        </w:tabs>
        <w:ind w:left="3600" w:hanging="360"/>
      </w:pPr>
      <w:rPr>
        <w:rFonts w:ascii="Courier New" w:hAnsi="Courier New"/>
      </w:rPr>
    </w:lvl>
    <w:lvl w:ilvl="5" w:tplc="4FE80824">
      <w:start w:val="1"/>
      <w:numFmt w:val="bullet"/>
      <w:lvlText w:val=""/>
      <w:lvlJc w:val="left"/>
      <w:pPr>
        <w:tabs>
          <w:tab w:val="num" w:pos="4320"/>
        </w:tabs>
        <w:ind w:left="4320" w:hanging="360"/>
      </w:pPr>
      <w:rPr>
        <w:rFonts w:ascii="Wingdings" w:hAnsi="Wingdings"/>
      </w:rPr>
    </w:lvl>
    <w:lvl w:ilvl="6" w:tplc="C1D0DA0C">
      <w:start w:val="1"/>
      <w:numFmt w:val="bullet"/>
      <w:lvlText w:val=""/>
      <w:lvlJc w:val="left"/>
      <w:pPr>
        <w:tabs>
          <w:tab w:val="num" w:pos="5040"/>
        </w:tabs>
        <w:ind w:left="5040" w:hanging="360"/>
      </w:pPr>
      <w:rPr>
        <w:rFonts w:ascii="Symbol" w:hAnsi="Symbol"/>
      </w:rPr>
    </w:lvl>
    <w:lvl w:ilvl="7" w:tplc="948E96C2">
      <w:start w:val="1"/>
      <w:numFmt w:val="bullet"/>
      <w:lvlText w:val="o"/>
      <w:lvlJc w:val="left"/>
      <w:pPr>
        <w:tabs>
          <w:tab w:val="num" w:pos="5760"/>
        </w:tabs>
        <w:ind w:left="5760" w:hanging="360"/>
      </w:pPr>
      <w:rPr>
        <w:rFonts w:ascii="Courier New" w:hAnsi="Courier New"/>
      </w:rPr>
    </w:lvl>
    <w:lvl w:ilvl="8" w:tplc="FCD04FD8">
      <w:start w:val="1"/>
      <w:numFmt w:val="bullet"/>
      <w:lvlText w:val=""/>
      <w:lvlJc w:val="left"/>
      <w:pPr>
        <w:tabs>
          <w:tab w:val="num" w:pos="6480"/>
        </w:tabs>
        <w:ind w:left="6480" w:hanging="360"/>
      </w:pPr>
      <w:rPr>
        <w:rFonts w:ascii="Wingdings" w:hAnsi="Wingdings"/>
      </w:rPr>
    </w:lvl>
  </w:abstractNum>
  <w:abstractNum w:abstractNumId="6" w15:restartNumberingAfterBreak="0">
    <w:nsid w:val="00000006"/>
    <w:multiLevelType w:val="hybridMultilevel"/>
    <w:tmpl w:val="00000006"/>
    <w:lvl w:ilvl="0" w:tplc="EE6C6280">
      <w:start w:val="1"/>
      <w:numFmt w:val="bullet"/>
      <w:lvlText w:val=""/>
      <w:lvlJc w:val="left"/>
      <w:pPr>
        <w:ind w:left="720" w:hanging="360"/>
      </w:pPr>
      <w:rPr>
        <w:rFonts w:ascii="Symbol" w:hAnsi="Symbol"/>
      </w:rPr>
    </w:lvl>
    <w:lvl w:ilvl="1" w:tplc="4D88DE96">
      <w:start w:val="1"/>
      <w:numFmt w:val="bullet"/>
      <w:lvlText w:val="o"/>
      <w:lvlJc w:val="left"/>
      <w:pPr>
        <w:tabs>
          <w:tab w:val="num" w:pos="1440"/>
        </w:tabs>
        <w:ind w:left="1440" w:hanging="360"/>
      </w:pPr>
      <w:rPr>
        <w:rFonts w:ascii="Courier New" w:hAnsi="Courier New"/>
      </w:rPr>
    </w:lvl>
    <w:lvl w:ilvl="2" w:tplc="D34EF3DC">
      <w:start w:val="1"/>
      <w:numFmt w:val="bullet"/>
      <w:lvlText w:val=""/>
      <w:lvlJc w:val="left"/>
      <w:pPr>
        <w:tabs>
          <w:tab w:val="num" w:pos="2160"/>
        </w:tabs>
        <w:ind w:left="2160" w:hanging="360"/>
      </w:pPr>
      <w:rPr>
        <w:rFonts w:ascii="Wingdings" w:hAnsi="Wingdings"/>
      </w:rPr>
    </w:lvl>
    <w:lvl w:ilvl="3" w:tplc="E7C6186E">
      <w:start w:val="1"/>
      <w:numFmt w:val="bullet"/>
      <w:lvlText w:val=""/>
      <w:lvlJc w:val="left"/>
      <w:pPr>
        <w:tabs>
          <w:tab w:val="num" w:pos="2880"/>
        </w:tabs>
        <w:ind w:left="2880" w:hanging="360"/>
      </w:pPr>
      <w:rPr>
        <w:rFonts w:ascii="Symbol" w:hAnsi="Symbol"/>
      </w:rPr>
    </w:lvl>
    <w:lvl w:ilvl="4" w:tplc="ACFE1124">
      <w:start w:val="1"/>
      <w:numFmt w:val="bullet"/>
      <w:lvlText w:val="o"/>
      <w:lvlJc w:val="left"/>
      <w:pPr>
        <w:tabs>
          <w:tab w:val="num" w:pos="3600"/>
        </w:tabs>
        <w:ind w:left="3600" w:hanging="360"/>
      </w:pPr>
      <w:rPr>
        <w:rFonts w:ascii="Courier New" w:hAnsi="Courier New"/>
      </w:rPr>
    </w:lvl>
    <w:lvl w:ilvl="5" w:tplc="DA8496E4">
      <w:start w:val="1"/>
      <w:numFmt w:val="bullet"/>
      <w:lvlText w:val=""/>
      <w:lvlJc w:val="left"/>
      <w:pPr>
        <w:tabs>
          <w:tab w:val="num" w:pos="4320"/>
        </w:tabs>
        <w:ind w:left="4320" w:hanging="360"/>
      </w:pPr>
      <w:rPr>
        <w:rFonts w:ascii="Wingdings" w:hAnsi="Wingdings"/>
      </w:rPr>
    </w:lvl>
    <w:lvl w:ilvl="6" w:tplc="36443E18">
      <w:start w:val="1"/>
      <w:numFmt w:val="bullet"/>
      <w:lvlText w:val=""/>
      <w:lvlJc w:val="left"/>
      <w:pPr>
        <w:tabs>
          <w:tab w:val="num" w:pos="5040"/>
        </w:tabs>
        <w:ind w:left="5040" w:hanging="360"/>
      </w:pPr>
      <w:rPr>
        <w:rFonts w:ascii="Symbol" w:hAnsi="Symbol"/>
      </w:rPr>
    </w:lvl>
    <w:lvl w:ilvl="7" w:tplc="9B941FFC">
      <w:start w:val="1"/>
      <w:numFmt w:val="bullet"/>
      <w:lvlText w:val="o"/>
      <w:lvlJc w:val="left"/>
      <w:pPr>
        <w:tabs>
          <w:tab w:val="num" w:pos="5760"/>
        </w:tabs>
        <w:ind w:left="5760" w:hanging="360"/>
      </w:pPr>
      <w:rPr>
        <w:rFonts w:ascii="Courier New" w:hAnsi="Courier New"/>
      </w:rPr>
    </w:lvl>
    <w:lvl w:ilvl="8" w:tplc="8EA0F966">
      <w:start w:val="1"/>
      <w:numFmt w:val="bullet"/>
      <w:lvlText w:val=""/>
      <w:lvlJc w:val="left"/>
      <w:pPr>
        <w:tabs>
          <w:tab w:val="num" w:pos="6480"/>
        </w:tabs>
        <w:ind w:left="6480" w:hanging="360"/>
      </w:pPr>
      <w:rPr>
        <w:rFonts w:ascii="Wingdings" w:hAnsi="Wingdings"/>
      </w:rPr>
    </w:lvl>
  </w:abstractNum>
  <w:abstractNum w:abstractNumId="7" w15:restartNumberingAfterBreak="0">
    <w:nsid w:val="00000007"/>
    <w:multiLevelType w:val="hybridMultilevel"/>
    <w:tmpl w:val="00000007"/>
    <w:lvl w:ilvl="0" w:tplc="8EC23E68">
      <w:start w:val="1"/>
      <w:numFmt w:val="bullet"/>
      <w:lvlText w:val=""/>
      <w:lvlJc w:val="left"/>
      <w:pPr>
        <w:ind w:left="720" w:hanging="360"/>
      </w:pPr>
      <w:rPr>
        <w:rFonts w:ascii="Symbol" w:hAnsi="Symbol"/>
      </w:rPr>
    </w:lvl>
    <w:lvl w:ilvl="1" w:tplc="9236997A">
      <w:start w:val="1"/>
      <w:numFmt w:val="bullet"/>
      <w:lvlText w:val="o"/>
      <w:lvlJc w:val="left"/>
      <w:pPr>
        <w:tabs>
          <w:tab w:val="num" w:pos="1440"/>
        </w:tabs>
        <w:ind w:left="1440" w:hanging="360"/>
      </w:pPr>
      <w:rPr>
        <w:rFonts w:ascii="Courier New" w:hAnsi="Courier New"/>
      </w:rPr>
    </w:lvl>
    <w:lvl w:ilvl="2" w:tplc="464A1C1A">
      <w:start w:val="1"/>
      <w:numFmt w:val="bullet"/>
      <w:lvlText w:val=""/>
      <w:lvlJc w:val="left"/>
      <w:pPr>
        <w:tabs>
          <w:tab w:val="num" w:pos="2160"/>
        </w:tabs>
        <w:ind w:left="2160" w:hanging="360"/>
      </w:pPr>
      <w:rPr>
        <w:rFonts w:ascii="Wingdings" w:hAnsi="Wingdings"/>
      </w:rPr>
    </w:lvl>
    <w:lvl w:ilvl="3" w:tplc="7564FEE4">
      <w:start w:val="1"/>
      <w:numFmt w:val="bullet"/>
      <w:lvlText w:val=""/>
      <w:lvlJc w:val="left"/>
      <w:pPr>
        <w:tabs>
          <w:tab w:val="num" w:pos="2880"/>
        </w:tabs>
        <w:ind w:left="2880" w:hanging="360"/>
      </w:pPr>
      <w:rPr>
        <w:rFonts w:ascii="Symbol" w:hAnsi="Symbol"/>
      </w:rPr>
    </w:lvl>
    <w:lvl w:ilvl="4" w:tplc="257EA5CA">
      <w:start w:val="1"/>
      <w:numFmt w:val="bullet"/>
      <w:lvlText w:val="o"/>
      <w:lvlJc w:val="left"/>
      <w:pPr>
        <w:tabs>
          <w:tab w:val="num" w:pos="3600"/>
        </w:tabs>
        <w:ind w:left="3600" w:hanging="360"/>
      </w:pPr>
      <w:rPr>
        <w:rFonts w:ascii="Courier New" w:hAnsi="Courier New"/>
      </w:rPr>
    </w:lvl>
    <w:lvl w:ilvl="5" w:tplc="DCC64EC4">
      <w:start w:val="1"/>
      <w:numFmt w:val="bullet"/>
      <w:lvlText w:val=""/>
      <w:lvlJc w:val="left"/>
      <w:pPr>
        <w:tabs>
          <w:tab w:val="num" w:pos="4320"/>
        </w:tabs>
        <w:ind w:left="4320" w:hanging="360"/>
      </w:pPr>
      <w:rPr>
        <w:rFonts w:ascii="Wingdings" w:hAnsi="Wingdings"/>
      </w:rPr>
    </w:lvl>
    <w:lvl w:ilvl="6" w:tplc="408CBD44">
      <w:start w:val="1"/>
      <w:numFmt w:val="bullet"/>
      <w:lvlText w:val=""/>
      <w:lvlJc w:val="left"/>
      <w:pPr>
        <w:tabs>
          <w:tab w:val="num" w:pos="5040"/>
        </w:tabs>
        <w:ind w:left="5040" w:hanging="360"/>
      </w:pPr>
      <w:rPr>
        <w:rFonts w:ascii="Symbol" w:hAnsi="Symbol"/>
      </w:rPr>
    </w:lvl>
    <w:lvl w:ilvl="7" w:tplc="7468371C">
      <w:start w:val="1"/>
      <w:numFmt w:val="bullet"/>
      <w:lvlText w:val="o"/>
      <w:lvlJc w:val="left"/>
      <w:pPr>
        <w:tabs>
          <w:tab w:val="num" w:pos="5760"/>
        </w:tabs>
        <w:ind w:left="5760" w:hanging="360"/>
      </w:pPr>
      <w:rPr>
        <w:rFonts w:ascii="Courier New" w:hAnsi="Courier New"/>
      </w:rPr>
    </w:lvl>
    <w:lvl w:ilvl="8" w:tplc="A5ECEB92">
      <w:start w:val="1"/>
      <w:numFmt w:val="bullet"/>
      <w:lvlText w:val=""/>
      <w:lvlJc w:val="left"/>
      <w:pPr>
        <w:tabs>
          <w:tab w:val="num" w:pos="6480"/>
        </w:tabs>
        <w:ind w:left="6480" w:hanging="360"/>
      </w:pPr>
      <w:rPr>
        <w:rFonts w:ascii="Wingdings" w:hAnsi="Wingdings"/>
      </w:rPr>
    </w:lvl>
  </w:abstractNum>
  <w:abstractNum w:abstractNumId="8" w15:restartNumberingAfterBreak="0">
    <w:nsid w:val="00000008"/>
    <w:multiLevelType w:val="hybridMultilevel"/>
    <w:tmpl w:val="00000008"/>
    <w:lvl w:ilvl="0" w:tplc="85EC51A8">
      <w:start w:val="1"/>
      <w:numFmt w:val="bullet"/>
      <w:lvlText w:val=""/>
      <w:lvlJc w:val="left"/>
      <w:pPr>
        <w:ind w:left="720" w:hanging="360"/>
      </w:pPr>
      <w:rPr>
        <w:rFonts w:ascii="Symbol" w:hAnsi="Symbol"/>
      </w:rPr>
    </w:lvl>
    <w:lvl w:ilvl="1" w:tplc="EB4EADFA">
      <w:start w:val="1"/>
      <w:numFmt w:val="bullet"/>
      <w:lvlText w:val="o"/>
      <w:lvlJc w:val="left"/>
      <w:pPr>
        <w:tabs>
          <w:tab w:val="num" w:pos="1440"/>
        </w:tabs>
        <w:ind w:left="1440" w:hanging="360"/>
      </w:pPr>
      <w:rPr>
        <w:rFonts w:ascii="Courier New" w:hAnsi="Courier New"/>
      </w:rPr>
    </w:lvl>
    <w:lvl w:ilvl="2" w:tplc="028AD908">
      <w:start w:val="1"/>
      <w:numFmt w:val="bullet"/>
      <w:lvlText w:val=""/>
      <w:lvlJc w:val="left"/>
      <w:pPr>
        <w:tabs>
          <w:tab w:val="num" w:pos="2160"/>
        </w:tabs>
        <w:ind w:left="2160" w:hanging="360"/>
      </w:pPr>
      <w:rPr>
        <w:rFonts w:ascii="Wingdings" w:hAnsi="Wingdings"/>
      </w:rPr>
    </w:lvl>
    <w:lvl w:ilvl="3" w:tplc="8608529A">
      <w:start w:val="1"/>
      <w:numFmt w:val="bullet"/>
      <w:lvlText w:val=""/>
      <w:lvlJc w:val="left"/>
      <w:pPr>
        <w:tabs>
          <w:tab w:val="num" w:pos="2880"/>
        </w:tabs>
        <w:ind w:left="2880" w:hanging="360"/>
      </w:pPr>
      <w:rPr>
        <w:rFonts w:ascii="Symbol" w:hAnsi="Symbol"/>
      </w:rPr>
    </w:lvl>
    <w:lvl w:ilvl="4" w:tplc="69B82ACE">
      <w:start w:val="1"/>
      <w:numFmt w:val="bullet"/>
      <w:lvlText w:val="o"/>
      <w:lvlJc w:val="left"/>
      <w:pPr>
        <w:tabs>
          <w:tab w:val="num" w:pos="3600"/>
        </w:tabs>
        <w:ind w:left="3600" w:hanging="360"/>
      </w:pPr>
      <w:rPr>
        <w:rFonts w:ascii="Courier New" w:hAnsi="Courier New"/>
      </w:rPr>
    </w:lvl>
    <w:lvl w:ilvl="5" w:tplc="85488FEA">
      <w:start w:val="1"/>
      <w:numFmt w:val="bullet"/>
      <w:lvlText w:val=""/>
      <w:lvlJc w:val="left"/>
      <w:pPr>
        <w:tabs>
          <w:tab w:val="num" w:pos="4320"/>
        </w:tabs>
        <w:ind w:left="4320" w:hanging="360"/>
      </w:pPr>
      <w:rPr>
        <w:rFonts w:ascii="Wingdings" w:hAnsi="Wingdings"/>
      </w:rPr>
    </w:lvl>
    <w:lvl w:ilvl="6" w:tplc="84D684AC">
      <w:start w:val="1"/>
      <w:numFmt w:val="bullet"/>
      <w:lvlText w:val=""/>
      <w:lvlJc w:val="left"/>
      <w:pPr>
        <w:tabs>
          <w:tab w:val="num" w:pos="5040"/>
        </w:tabs>
        <w:ind w:left="5040" w:hanging="360"/>
      </w:pPr>
      <w:rPr>
        <w:rFonts w:ascii="Symbol" w:hAnsi="Symbol"/>
      </w:rPr>
    </w:lvl>
    <w:lvl w:ilvl="7" w:tplc="39CCA29C">
      <w:start w:val="1"/>
      <w:numFmt w:val="bullet"/>
      <w:lvlText w:val="o"/>
      <w:lvlJc w:val="left"/>
      <w:pPr>
        <w:tabs>
          <w:tab w:val="num" w:pos="5760"/>
        </w:tabs>
        <w:ind w:left="5760" w:hanging="360"/>
      </w:pPr>
      <w:rPr>
        <w:rFonts w:ascii="Courier New" w:hAnsi="Courier New"/>
      </w:rPr>
    </w:lvl>
    <w:lvl w:ilvl="8" w:tplc="D7E85E82">
      <w:start w:val="1"/>
      <w:numFmt w:val="bullet"/>
      <w:lvlText w:val=""/>
      <w:lvlJc w:val="left"/>
      <w:pPr>
        <w:tabs>
          <w:tab w:val="num" w:pos="6480"/>
        </w:tabs>
        <w:ind w:left="6480" w:hanging="360"/>
      </w:pPr>
      <w:rPr>
        <w:rFonts w:ascii="Wingdings" w:hAnsi="Wingdings"/>
      </w:rPr>
    </w:lvl>
  </w:abstractNum>
  <w:abstractNum w:abstractNumId="9" w15:restartNumberingAfterBreak="0">
    <w:nsid w:val="00000009"/>
    <w:multiLevelType w:val="hybridMultilevel"/>
    <w:tmpl w:val="00000009"/>
    <w:lvl w:ilvl="0" w:tplc="DD72D86E">
      <w:start w:val="1"/>
      <w:numFmt w:val="bullet"/>
      <w:lvlText w:val=""/>
      <w:lvlJc w:val="left"/>
      <w:pPr>
        <w:ind w:left="720" w:hanging="360"/>
      </w:pPr>
      <w:rPr>
        <w:rFonts w:ascii="Symbol" w:hAnsi="Symbol"/>
      </w:rPr>
    </w:lvl>
    <w:lvl w:ilvl="1" w:tplc="8AA4244A">
      <w:start w:val="1"/>
      <w:numFmt w:val="bullet"/>
      <w:lvlText w:val="o"/>
      <w:lvlJc w:val="left"/>
      <w:pPr>
        <w:tabs>
          <w:tab w:val="num" w:pos="1440"/>
        </w:tabs>
        <w:ind w:left="1440" w:hanging="360"/>
      </w:pPr>
      <w:rPr>
        <w:rFonts w:ascii="Courier New" w:hAnsi="Courier New"/>
      </w:rPr>
    </w:lvl>
    <w:lvl w:ilvl="2" w:tplc="B442D866">
      <w:start w:val="1"/>
      <w:numFmt w:val="bullet"/>
      <w:lvlText w:val=""/>
      <w:lvlJc w:val="left"/>
      <w:pPr>
        <w:tabs>
          <w:tab w:val="num" w:pos="2160"/>
        </w:tabs>
        <w:ind w:left="2160" w:hanging="360"/>
      </w:pPr>
      <w:rPr>
        <w:rFonts w:ascii="Wingdings" w:hAnsi="Wingdings"/>
      </w:rPr>
    </w:lvl>
    <w:lvl w:ilvl="3" w:tplc="82EC198C">
      <w:start w:val="1"/>
      <w:numFmt w:val="bullet"/>
      <w:lvlText w:val=""/>
      <w:lvlJc w:val="left"/>
      <w:pPr>
        <w:tabs>
          <w:tab w:val="num" w:pos="2880"/>
        </w:tabs>
        <w:ind w:left="2880" w:hanging="360"/>
      </w:pPr>
      <w:rPr>
        <w:rFonts w:ascii="Symbol" w:hAnsi="Symbol"/>
      </w:rPr>
    </w:lvl>
    <w:lvl w:ilvl="4" w:tplc="577CBA60">
      <w:start w:val="1"/>
      <w:numFmt w:val="bullet"/>
      <w:lvlText w:val="o"/>
      <w:lvlJc w:val="left"/>
      <w:pPr>
        <w:tabs>
          <w:tab w:val="num" w:pos="3600"/>
        </w:tabs>
        <w:ind w:left="3600" w:hanging="360"/>
      </w:pPr>
      <w:rPr>
        <w:rFonts w:ascii="Courier New" w:hAnsi="Courier New"/>
      </w:rPr>
    </w:lvl>
    <w:lvl w:ilvl="5" w:tplc="991A1E40">
      <w:start w:val="1"/>
      <w:numFmt w:val="bullet"/>
      <w:lvlText w:val=""/>
      <w:lvlJc w:val="left"/>
      <w:pPr>
        <w:tabs>
          <w:tab w:val="num" w:pos="4320"/>
        </w:tabs>
        <w:ind w:left="4320" w:hanging="360"/>
      </w:pPr>
      <w:rPr>
        <w:rFonts w:ascii="Wingdings" w:hAnsi="Wingdings"/>
      </w:rPr>
    </w:lvl>
    <w:lvl w:ilvl="6" w:tplc="D144C7EC">
      <w:start w:val="1"/>
      <w:numFmt w:val="bullet"/>
      <w:lvlText w:val=""/>
      <w:lvlJc w:val="left"/>
      <w:pPr>
        <w:tabs>
          <w:tab w:val="num" w:pos="5040"/>
        </w:tabs>
        <w:ind w:left="5040" w:hanging="360"/>
      </w:pPr>
      <w:rPr>
        <w:rFonts w:ascii="Symbol" w:hAnsi="Symbol"/>
      </w:rPr>
    </w:lvl>
    <w:lvl w:ilvl="7" w:tplc="1B6A1066">
      <w:start w:val="1"/>
      <w:numFmt w:val="bullet"/>
      <w:lvlText w:val="o"/>
      <w:lvlJc w:val="left"/>
      <w:pPr>
        <w:tabs>
          <w:tab w:val="num" w:pos="5760"/>
        </w:tabs>
        <w:ind w:left="5760" w:hanging="360"/>
      </w:pPr>
      <w:rPr>
        <w:rFonts w:ascii="Courier New" w:hAnsi="Courier New"/>
      </w:rPr>
    </w:lvl>
    <w:lvl w:ilvl="8" w:tplc="850CC4EA">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A"/>
    <w:multiLevelType w:val="hybridMultilevel"/>
    <w:tmpl w:val="0000000A"/>
    <w:lvl w:ilvl="0" w:tplc="43CE9598">
      <w:start w:val="1"/>
      <w:numFmt w:val="bullet"/>
      <w:lvlText w:val=""/>
      <w:lvlJc w:val="left"/>
      <w:pPr>
        <w:ind w:left="720" w:hanging="360"/>
      </w:pPr>
      <w:rPr>
        <w:rFonts w:ascii="Symbol" w:hAnsi="Symbol"/>
      </w:rPr>
    </w:lvl>
    <w:lvl w:ilvl="1" w:tplc="874AADDC">
      <w:start w:val="1"/>
      <w:numFmt w:val="bullet"/>
      <w:lvlText w:val="o"/>
      <w:lvlJc w:val="left"/>
      <w:pPr>
        <w:tabs>
          <w:tab w:val="num" w:pos="1440"/>
        </w:tabs>
        <w:ind w:left="1440" w:hanging="360"/>
      </w:pPr>
      <w:rPr>
        <w:rFonts w:ascii="Courier New" w:hAnsi="Courier New"/>
      </w:rPr>
    </w:lvl>
    <w:lvl w:ilvl="2" w:tplc="63B0DABA">
      <w:start w:val="1"/>
      <w:numFmt w:val="bullet"/>
      <w:lvlText w:val=""/>
      <w:lvlJc w:val="left"/>
      <w:pPr>
        <w:tabs>
          <w:tab w:val="num" w:pos="2160"/>
        </w:tabs>
        <w:ind w:left="2160" w:hanging="360"/>
      </w:pPr>
      <w:rPr>
        <w:rFonts w:ascii="Wingdings" w:hAnsi="Wingdings"/>
      </w:rPr>
    </w:lvl>
    <w:lvl w:ilvl="3" w:tplc="C13EE6EE">
      <w:start w:val="1"/>
      <w:numFmt w:val="bullet"/>
      <w:lvlText w:val=""/>
      <w:lvlJc w:val="left"/>
      <w:pPr>
        <w:tabs>
          <w:tab w:val="num" w:pos="2880"/>
        </w:tabs>
        <w:ind w:left="2880" w:hanging="360"/>
      </w:pPr>
      <w:rPr>
        <w:rFonts w:ascii="Symbol" w:hAnsi="Symbol"/>
      </w:rPr>
    </w:lvl>
    <w:lvl w:ilvl="4" w:tplc="CE868F40">
      <w:start w:val="1"/>
      <w:numFmt w:val="bullet"/>
      <w:lvlText w:val="o"/>
      <w:lvlJc w:val="left"/>
      <w:pPr>
        <w:tabs>
          <w:tab w:val="num" w:pos="3600"/>
        </w:tabs>
        <w:ind w:left="3600" w:hanging="360"/>
      </w:pPr>
      <w:rPr>
        <w:rFonts w:ascii="Courier New" w:hAnsi="Courier New"/>
      </w:rPr>
    </w:lvl>
    <w:lvl w:ilvl="5" w:tplc="282432DA">
      <w:start w:val="1"/>
      <w:numFmt w:val="bullet"/>
      <w:lvlText w:val=""/>
      <w:lvlJc w:val="left"/>
      <w:pPr>
        <w:tabs>
          <w:tab w:val="num" w:pos="4320"/>
        </w:tabs>
        <w:ind w:left="4320" w:hanging="360"/>
      </w:pPr>
      <w:rPr>
        <w:rFonts w:ascii="Wingdings" w:hAnsi="Wingdings"/>
      </w:rPr>
    </w:lvl>
    <w:lvl w:ilvl="6" w:tplc="3488A8AA">
      <w:start w:val="1"/>
      <w:numFmt w:val="bullet"/>
      <w:lvlText w:val=""/>
      <w:lvlJc w:val="left"/>
      <w:pPr>
        <w:tabs>
          <w:tab w:val="num" w:pos="5040"/>
        </w:tabs>
        <w:ind w:left="5040" w:hanging="360"/>
      </w:pPr>
      <w:rPr>
        <w:rFonts w:ascii="Symbol" w:hAnsi="Symbol"/>
      </w:rPr>
    </w:lvl>
    <w:lvl w:ilvl="7" w:tplc="EB28F024">
      <w:start w:val="1"/>
      <w:numFmt w:val="bullet"/>
      <w:lvlText w:val="o"/>
      <w:lvlJc w:val="left"/>
      <w:pPr>
        <w:tabs>
          <w:tab w:val="num" w:pos="5760"/>
        </w:tabs>
        <w:ind w:left="5760" w:hanging="360"/>
      </w:pPr>
      <w:rPr>
        <w:rFonts w:ascii="Courier New" w:hAnsi="Courier New"/>
      </w:rPr>
    </w:lvl>
    <w:lvl w:ilvl="8" w:tplc="2CBA442A">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B"/>
    <w:multiLevelType w:val="hybridMultilevel"/>
    <w:tmpl w:val="0000000B"/>
    <w:lvl w:ilvl="0" w:tplc="0C4079AE">
      <w:start w:val="1"/>
      <w:numFmt w:val="bullet"/>
      <w:lvlText w:val=""/>
      <w:lvlJc w:val="left"/>
      <w:pPr>
        <w:ind w:left="720" w:hanging="360"/>
      </w:pPr>
      <w:rPr>
        <w:rFonts w:ascii="Symbol" w:hAnsi="Symbol"/>
      </w:rPr>
    </w:lvl>
    <w:lvl w:ilvl="1" w:tplc="6AD02ADA">
      <w:start w:val="1"/>
      <w:numFmt w:val="bullet"/>
      <w:lvlText w:val="o"/>
      <w:lvlJc w:val="left"/>
      <w:pPr>
        <w:tabs>
          <w:tab w:val="num" w:pos="1440"/>
        </w:tabs>
        <w:ind w:left="1440" w:hanging="360"/>
      </w:pPr>
      <w:rPr>
        <w:rFonts w:ascii="Courier New" w:hAnsi="Courier New"/>
      </w:rPr>
    </w:lvl>
    <w:lvl w:ilvl="2" w:tplc="3F76EB40">
      <w:start w:val="1"/>
      <w:numFmt w:val="bullet"/>
      <w:lvlText w:val=""/>
      <w:lvlJc w:val="left"/>
      <w:pPr>
        <w:tabs>
          <w:tab w:val="num" w:pos="2160"/>
        </w:tabs>
        <w:ind w:left="2160" w:hanging="360"/>
      </w:pPr>
      <w:rPr>
        <w:rFonts w:ascii="Wingdings" w:hAnsi="Wingdings"/>
      </w:rPr>
    </w:lvl>
    <w:lvl w:ilvl="3" w:tplc="779C1110">
      <w:start w:val="1"/>
      <w:numFmt w:val="bullet"/>
      <w:lvlText w:val=""/>
      <w:lvlJc w:val="left"/>
      <w:pPr>
        <w:tabs>
          <w:tab w:val="num" w:pos="2880"/>
        </w:tabs>
        <w:ind w:left="2880" w:hanging="360"/>
      </w:pPr>
      <w:rPr>
        <w:rFonts w:ascii="Symbol" w:hAnsi="Symbol"/>
      </w:rPr>
    </w:lvl>
    <w:lvl w:ilvl="4" w:tplc="066CDB86">
      <w:start w:val="1"/>
      <w:numFmt w:val="bullet"/>
      <w:lvlText w:val="o"/>
      <w:lvlJc w:val="left"/>
      <w:pPr>
        <w:tabs>
          <w:tab w:val="num" w:pos="3600"/>
        </w:tabs>
        <w:ind w:left="3600" w:hanging="360"/>
      </w:pPr>
      <w:rPr>
        <w:rFonts w:ascii="Courier New" w:hAnsi="Courier New"/>
      </w:rPr>
    </w:lvl>
    <w:lvl w:ilvl="5" w:tplc="67EAFC6C">
      <w:start w:val="1"/>
      <w:numFmt w:val="bullet"/>
      <w:lvlText w:val=""/>
      <w:lvlJc w:val="left"/>
      <w:pPr>
        <w:tabs>
          <w:tab w:val="num" w:pos="4320"/>
        </w:tabs>
        <w:ind w:left="4320" w:hanging="360"/>
      </w:pPr>
      <w:rPr>
        <w:rFonts w:ascii="Wingdings" w:hAnsi="Wingdings"/>
      </w:rPr>
    </w:lvl>
    <w:lvl w:ilvl="6" w:tplc="5AB40D9C">
      <w:start w:val="1"/>
      <w:numFmt w:val="bullet"/>
      <w:lvlText w:val=""/>
      <w:lvlJc w:val="left"/>
      <w:pPr>
        <w:tabs>
          <w:tab w:val="num" w:pos="5040"/>
        </w:tabs>
        <w:ind w:left="5040" w:hanging="360"/>
      </w:pPr>
      <w:rPr>
        <w:rFonts w:ascii="Symbol" w:hAnsi="Symbol"/>
      </w:rPr>
    </w:lvl>
    <w:lvl w:ilvl="7" w:tplc="89169DA0">
      <w:start w:val="1"/>
      <w:numFmt w:val="bullet"/>
      <w:lvlText w:val="o"/>
      <w:lvlJc w:val="left"/>
      <w:pPr>
        <w:tabs>
          <w:tab w:val="num" w:pos="5760"/>
        </w:tabs>
        <w:ind w:left="5760" w:hanging="360"/>
      </w:pPr>
      <w:rPr>
        <w:rFonts w:ascii="Courier New" w:hAnsi="Courier New"/>
      </w:rPr>
    </w:lvl>
    <w:lvl w:ilvl="8" w:tplc="7D78F704">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C"/>
    <w:multiLevelType w:val="hybridMultilevel"/>
    <w:tmpl w:val="0000000C"/>
    <w:lvl w:ilvl="0" w:tplc="D77EA44C">
      <w:start w:val="1"/>
      <w:numFmt w:val="bullet"/>
      <w:lvlText w:val=""/>
      <w:lvlJc w:val="left"/>
      <w:pPr>
        <w:ind w:left="720" w:hanging="360"/>
      </w:pPr>
      <w:rPr>
        <w:rFonts w:ascii="Symbol" w:hAnsi="Symbol"/>
      </w:rPr>
    </w:lvl>
    <w:lvl w:ilvl="1" w:tplc="93E6797C">
      <w:start w:val="1"/>
      <w:numFmt w:val="bullet"/>
      <w:lvlText w:val="o"/>
      <w:lvlJc w:val="left"/>
      <w:pPr>
        <w:tabs>
          <w:tab w:val="num" w:pos="1440"/>
        </w:tabs>
        <w:ind w:left="1440" w:hanging="360"/>
      </w:pPr>
      <w:rPr>
        <w:rFonts w:ascii="Courier New" w:hAnsi="Courier New"/>
      </w:rPr>
    </w:lvl>
    <w:lvl w:ilvl="2" w:tplc="FF8083A8">
      <w:start w:val="1"/>
      <w:numFmt w:val="bullet"/>
      <w:lvlText w:val=""/>
      <w:lvlJc w:val="left"/>
      <w:pPr>
        <w:tabs>
          <w:tab w:val="num" w:pos="2160"/>
        </w:tabs>
        <w:ind w:left="2160" w:hanging="360"/>
      </w:pPr>
      <w:rPr>
        <w:rFonts w:ascii="Wingdings" w:hAnsi="Wingdings"/>
      </w:rPr>
    </w:lvl>
    <w:lvl w:ilvl="3" w:tplc="45041812">
      <w:start w:val="1"/>
      <w:numFmt w:val="bullet"/>
      <w:lvlText w:val=""/>
      <w:lvlJc w:val="left"/>
      <w:pPr>
        <w:tabs>
          <w:tab w:val="num" w:pos="2880"/>
        </w:tabs>
        <w:ind w:left="2880" w:hanging="360"/>
      </w:pPr>
      <w:rPr>
        <w:rFonts w:ascii="Symbol" w:hAnsi="Symbol"/>
      </w:rPr>
    </w:lvl>
    <w:lvl w:ilvl="4" w:tplc="D640E06E">
      <w:start w:val="1"/>
      <w:numFmt w:val="bullet"/>
      <w:lvlText w:val="o"/>
      <w:lvlJc w:val="left"/>
      <w:pPr>
        <w:tabs>
          <w:tab w:val="num" w:pos="3600"/>
        </w:tabs>
        <w:ind w:left="3600" w:hanging="360"/>
      </w:pPr>
      <w:rPr>
        <w:rFonts w:ascii="Courier New" w:hAnsi="Courier New"/>
      </w:rPr>
    </w:lvl>
    <w:lvl w:ilvl="5" w:tplc="921A73AE">
      <w:start w:val="1"/>
      <w:numFmt w:val="bullet"/>
      <w:lvlText w:val=""/>
      <w:lvlJc w:val="left"/>
      <w:pPr>
        <w:tabs>
          <w:tab w:val="num" w:pos="4320"/>
        </w:tabs>
        <w:ind w:left="4320" w:hanging="360"/>
      </w:pPr>
      <w:rPr>
        <w:rFonts w:ascii="Wingdings" w:hAnsi="Wingdings"/>
      </w:rPr>
    </w:lvl>
    <w:lvl w:ilvl="6" w:tplc="5E6CE596">
      <w:start w:val="1"/>
      <w:numFmt w:val="bullet"/>
      <w:lvlText w:val=""/>
      <w:lvlJc w:val="left"/>
      <w:pPr>
        <w:tabs>
          <w:tab w:val="num" w:pos="5040"/>
        </w:tabs>
        <w:ind w:left="5040" w:hanging="360"/>
      </w:pPr>
      <w:rPr>
        <w:rFonts w:ascii="Symbol" w:hAnsi="Symbol"/>
      </w:rPr>
    </w:lvl>
    <w:lvl w:ilvl="7" w:tplc="6480EFD8">
      <w:start w:val="1"/>
      <w:numFmt w:val="bullet"/>
      <w:lvlText w:val="o"/>
      <w:lvlJc w:val="left"/>
      <w:pPr>
        <w:tabs>
          <w:tab w:val="num" w:pos="5760"/>
        </w:tabs>
        <w:ind w:left="5760" w:hanging="360"/>
      </w:pPr>
      <w:rPr>
        <w:rFonts w:ascii="Courier New" w:hAnsi="Courier New"/>
      </w:rPr>
    </w:lvl>
    <w:lvl w:ilvl="8" w:tplc="B1CC5C92">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D"/>
    <w:multiLevelType w:val="hybridMultilevel"/>
    <w:tmpl w:val="0000000D"/>
    <w:lvl w:ilvl="0" w:tplc="0E761548">
      <w:start w:val="1"/>
      <w:numFmt w:val="bullet"/>
      <w:lvlText w:val=""/>
      <w:lvlJc w:val="left"/>
      <w:pPr>
        <w:ind w:left="720" w:hanging="360"/>
      </w:pPr>
      <w:rPr>
        <w:rFonts w:ascii="Symbol" w:hAnsi="Symbol"/>
      </w:rPr>
    </w:lvl>
    <w:lvl w:ilvl="1" w:tplc="E834BB44">
      <w:start w:val="1"/>
      <w:numFmt w:val="bullet"/>
      <w:lvlText w:val="o"/>
      <w:lvlJc w:val="left"/>
      <w:pPr>
        <w:tabs>
          <w:tab w:val="num" w:pos="1440"/>
        </w:tabs>
        <w:ind w:left="1440" w:hanging="360"/>
      </w:pPr>
      <w:rPr>
        <w:rFonts w:ascii="Courier New" w:hAnsi="Courier New"/>
      </w:rPr>
    </w:lvl>
    <w:lvl w:ilvl="2" w:tplc="A4B8AFBA">
      <w:start w:val="1"/>
      <w:numFmt w:val="bullet"/>
      <w:lvlText w:val=""/>
      <w:lvlJc w:val="left"/>
      <w:pPr>
        <w:tabs>
          <w:tab w:val="num" w:pos="2160"/>
        </w:tabs>
        <w:ind w:left="2160" w:hanging="360"/>
      </w:pPr>
      <w:rPr>
        <w:rFonts w:ascii="Wingdings" w:hAnsi="Wingdings"/>
      </w:rPr>
    </w:lvl>
    <w:lvl w:ilvl="3" w:tplc="F33A9AAA">
      <w:start w:val="1"/>
      <w:numFmt w:val="bullet"/>
      <w:lvlText w:val=""/>
      <w:lvlJc w:val="left"/>
      <w:pPr>
        <w:tabs>
          <w:tab w:val="num" w:pos="2880"/>
        </w:tabs>
        <w:ind w:left="2880" w:hanging="360"/>
      </w:pPr>
      <w:rPr>
        <w:rFonts w:ascii="Symbol" w:hAnsi="Symbol"/>
      </w:rPr>
    </w:lvl>
    <w:lvl w:ilvl="4" w:tplc="01AC7AFE">
      <w:start w:val="1"/>
      <w:numFmt w:val="bullet"/>
      <w:lvlText w:val="o"/>
      <w:lvlJc w:val="left"/>
      <w:pPr>
        <w:tabs>
          <w:tab w:val="num" w:pos="3600"/>
        </w:tabs>
        <w:ind w:left="3600" w:hanging="360"/>
      </w:pPr>
      <w:rPr>
        <w:rFonts w:ascii="Courier New" w:hAnsi="Courier New"/>
      </w:rPr>
    </w:lvl>
    <w:lvl w:ilvl="5" w:tplc="F8A0CBEA">
      <w:start w:val="1"/>
      <w:numFmt w:val="bullet"/>
      <w:lvlText w:val=""/>
      <w:lvlJc w:val="left"/>
      <w:pPr>
        <w:tabs>
          <w:tab w:val="num" w:pos="4320"/>
        </w:tabs>
        <w:ind w:left="4320" w:hanging="360"/>
      </w:pPr>
      <w:rPr>
        <w:rFonts w:ascii="Wingdings" w:hAnsi="Wingdings"/>
      </w:rPr>
    </w:lvl>
    <w:lvl w:ilvl="6" w:tplc="60DC3022">
      <w:start w:val="1"/>
      <w:numFmt w:val="bullet"/>
      <w:lvlText w:val=""/>
      <w:lvlJc w:val="left"/>
      <w:pPr>
        <w:tabs>
          <w:tab w:val="num" w:pos="5040"/>
        </w:tabs>
        <w:ind w:left="5040" w:hanging="360"/>
      </w:pPr>
      <w:rPr>
        <w:rFonts w:ascii="Symbol" w:hAnsi="Symbol"/>
      </w:rPr>
    </w:lvl>
    <w:lvl w:ilvl="7" w:tplc="DFBCDBCE">
      <w:start w:val="1"/>
      <w:numFmt w:val="bullet"/>
      <w:lvlText w:val="o"/>
      <w:lvlJc w:val="left"/>
      <w:pPr>
        <w:tabs>
          <w:tab w:val="num" w:pos="5760"/>
        </w:tabs>
        <w:ind w:left="5760" w:hanging="360"/>
      </w:pPr>
      <w:rPr>
        <w:rFonts w:ascii="Courier New" w:hAnsi="Courier New"/>
      </w:rPr>
    </w:lvl>
    <w:lvl w:ilvl="8" w:tplc="270EA882">
      <w:start w:val="1"/>
      <w:numFmt w:val="bullet"/>
      <w:lvlText w:val=""/>
      <w:lvlJc w:val="left"/>
      <w:pPr>
        <w:tabs>
          <w:tab w:val="num" w:pos="6480"/>
        </w:tabs>
        <w:ind w:left="6480" w:hanging="360"/>
      </w:pPr>
      <w:rPr>
        <w:rFonts w:ascii="Wingdings" w:hAnsi="Wingdings"/>
      </w:rPr>
    </w:lvl>
  </w:abstractNum>
  <w:abstractNum w:abstractNumId="14" w15:restartNumberingAfterBreak="0">
    <w:nsid w:val="080E20B6"/>
    <w:multiLevelType w:val="hybridMultilevel"/>
    <w:tmpl w:val="E416E1DA"/>
    <w:lvl w:ilvl="0" w:tplc="FFFFFFFF">
      <w:start w:val="1"/>
      <w:numFmt w:val="bullet"/>
      <w:lvlText w:val=""/>
      <w:lvlJc w:val="left"/>
      <w:pPr>
        <w:tabs>
          <w:tab w:val="num" w:pos="990"/>
        </w:tabs>
        <w:ind w:left="990" w:hanging="360"/>
      </w:pPr>
      <w:rPr>
        <w:rFonts w:ascii="Wingdings" w:hAnsi="Wingdings" w:cs="Courier New" w:hint="default"/>
      </w:rPr>
    </w:lvl>
    <w:lvl w:ilvl="1" w:tplc="FFFFFFFF">
      <w:start w:val="1"/>
      <w:numFmt w:val="bullet"/>
      <w:lvlText w:val="o"/>
      <w:lvlJc w:val="left"/>
      <w:pPr>
        <w:tabs>
          <w:tab w:val="num" w:pos="1740"/>
        </w:tabs>
        <w:ind w:left="1740" w:hanging="360"/>
      </w:pPr>
      <w:rPr>
        <w:rFonts w:ascii="Courier New" w:hAnsi="Courier New" w:cs="Helv" w:hint="default"/>
      </w:rPr>
    </w:lvl>
    <w:lvl w:ilvl="2" w:tplc="FFFFFFFF">
      <w:start w:val="1"/>
      <w:numFmt w:val="bullet"/>
      <w:lvlText w:val=""/>
      <w:lvlJc w:val="left"/>
      <w:pPr>
        <w:tabs>
          <w:tab w:val="num" w:pos="2460"/>
        </w:tabs>
        <w:ind w:left="2460" w:hanging="360"/>
      </w:pPr>
      <w:rPr>
        <w:rFonts w:ascii="Wingdings" w:hAnsi="Wingdings" w:cs="Courier New" w:hint="default"/>
      </w:rPr>
    </w:lvl>
    <w:lvl w:ilvl="3" w:tplc="FFFFFFFF">
      <w:start w:val="1"/>
      <w:numFmt w:val="bullet"/>
      <w:lvlText w:val=""/>
      <w:lvlJc w:val="left"/>
      <w:pPr>
        <w:tabs>
          <w:tab w:val="num" w:pos="3180"/>
        </w:tabs>
        <w:ind w:left="3180" w:hanging="360"/>
      </w:pPr>
      <w:rPr>
        <w:rFonts w:ascii="Symbol" w:hAnsi="Symbol" w:cs="Symbol" w:hint="default"/>
      </w:rPr>
    </w:lvl>
    <w:lvl w:ilvl="4" w:tplc="FFFFFFFF">
      <w:start w:val="1"/>
      <w:numFmt w:val="bullet"/>
      <w:lvlText w:val="o"/>
      <w:lvlJc w:val="left"/>
      <w:pPr>
        <w:tabs>
          <w:tab w:val="num" w:pos="3900"/>
        </w:tabs>
        <w:ind w:left="3900" w:hanging="360"/>
      </w:pPr>
      <w:rPr>
        <w:rFonts w:ascii="Courier New" w:hAnsi="Courier New" w:cs="Helv" w:hint="default"/>
      </w:rPr>
    </w:lvl>
    <w:lvl w:ilvl="5" w:tplc="FFFFFFFF">
      <w:start w:val="1"/>
      <w:numFmt w:val="bullet"/>
      <w:lvlText w:val=""/>
      <w:lvlJc w:val="left"/>
      <w:pPr>
        <w:tabs>
          <w:tab w:val="num" w:pos="4620"/>
        </w:tabs>
        <w:ind w:left="4620" w:hanging="360"/>
      </w:pPr>
      <w:rPr>
        <w:rFonts w:ascii="Wingdings" w:hAnsi="Wingdings" w:cs="Courier New" w:hint="default"/>
      </w:rPr>
    </w:lvl>
    <w:lvl w:ilvl="6" w:tplc="FFFFFFFF">
      <w:start w:val="1"/>
      <w:numFmt w:val="bullet"/>
      <w:lvlText w:val=""/>
      <w:lvlJc w:val="left"/>
      <w:pPr>
        <w:tabs>
          <w:tab w:val="num" w:pos="5340"/>
        </w:tabs>
        <w:ind w:left="5340" w:hanging="360"/>
      </w:pPr>
      <w:rPr>
        <w:rFonts w:ascii="Symbol" w:hAnsi="Symbol" w:cs="Symbol" w:hint="default"/>
      </w:rPr>
    </w:lvl>
    <w:lvl w:ilvl="7" w:tplc="FFFFFFFF">
      <w:start w:val="1"/>
      <w:numFmt w:val="bullet"/>
      <w:lvlText w:val="o"/>
      <w:lvlJc w:val="left"/>
      <w:pPr>
        <w:tabs>
          <w:tab w:val="num" w:pos="6060"/>
        </w:tabs>
        <w:ind w:left="6060" w:hanging="360"/>
      </w:pPr>
      <w:rPr>
        <w:rFonts w:ascii="Courier New" w:hAnsi="Courier New" w:cs="Helv" w:hint="default"/>
      </w:rPr>
    </w:lvl>
    <w:lvl w:ilvl="8" w:tplc="FFFFFFFF">
      <w:start w:val="1"/>
      <w:numFmt w:val="bullet"/>
      <w:lvlText w:val=""/>
      <w:lvlJc w:val="left"/>
      <w:pPr>
        <w:tabs>
          <w:tab w:val="num" w:pos="6780"/>
        </w:tabs>
        <w:ind w:left="6780" w:hanging="360"/>
      </w:pPr>
      <w:rPr>
        <w:rFonts w:ascii="Wingdings" w:hAnsi="Wingdings" w:cs="Courier New" w:hint="default"/>
      </w:rPr>
    </w:lvl>
  </w:abstractNum>
  <w:abstractNum w:abstractNumId="15" w15:restartNumberingAfterBreak="0">
    <w:nsid w:val="0B821AD7"/>
    <w:multiLevelType w:val="hybridMultilevel"/>
    <w:tmpl w:val="A48861A4"/>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15:restartNumberingAfterBreak="0">
    <w:nsid w:val="2BD00BDD"/>
    <w:multiLevelType w:val="hybridMultilevel"/>
    <w:tmpl w:val="82D0D5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4A14CA5"/>
    <w:multiLevelType w:val="hybridMultilevel"/>
    <w:tmpl w:val="12FCCEDA"/>
    <w:lvl w:ilvl="0" w:tplc="1C58B16E">
      <w:start w:val="1"/>
      <w:numFmt w:val="bullet"/>
      <w:lvlText w:val=""/>
      <w:lvlJc w:val="left"/>
      <w:pPr>
        <w:ind w:left="1080" w:hanging="360"/>
      </w:pPr>
      <w:rPr>
        <w:rFonts w:ascii="Symbol" w:hAnsi="Symbol" w:hint="default"/>
        <w:b w:val="0"/>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8" w15:restartNumberingAfterBreak="0">
    <w:nsid w:val="55DA6253"/>
    <w:multiLevelType w:val="hybridMultilevel"/>
    <w:tmpl w:val="CC8838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31745388">
    <w:abstractNumId w:val="1"/>
  </w:num>
  <w:num w:numId="2" w16cid:durableId="959385230">
    <w:abstractNumId w:val="2"/>
  </w:num>
  <w:num w:numId="3" w16cid:durableId="858662018">
    <w:abstractNumId w:val="3"/>
  </w:num>
  <w:num w:numId="4" w16cid:durableId="372384393">
    <w:abstractNumId w:val="4"/>
  </w:num>
  <w:num w:numId="5" w16cid:durableId="467474598">
    <w:abstractNumId w:val="5"/>
  </w:num>
  <w:num w:numId="6" w16cid:durableId="21251680">
    <w:abstractNumId w:val="6"/>
  </w:num>
  <w:num w:numId="7" w16cid:durableId="530804691">
    <w:abstractNumId w:val="7"/>
  </w:num>
  <w:num w:numId="8" w16cid:durableId="104733771">
    <w:abstractNumId w:val="8"/>
  </w:num>
  <w:num w:numId="9" w16cid:durableId="1150097210">
    <w:abstractNumId w:val="9"/>
  </w:num>
  <w:num w:numId="10" w16cid:durableId="1884365568">
    <w:abstractNumId w:val="10"/>
  </w:num>
  <w:num w:numId="11" w16cid:durableId="690690636">
    <w:abstractNumId w:val="11"/>
  </w:num>
  <w:num w:numId="12" w16cid:durableId="304433319">
    <w:abstractNumId w:val="12"/>
  </w:num>
  <w:num w:numId="13" w16cid:durableId="176893602">
    <w:abstractNumId w:val="13"/>
  </w:num>
  <w:num w:numId="14" w16cid:durableId="1895969996">
    <w:abstractNumId w:val="17"/>
  </w:num>
  <w:num w:numId="15" w16cid:durableId="839001804">
    <w:abstractNumId w:val="18"/>
  </w:num>
  <w:num w:numId="16" w16cid:durableId="1573812971">
    <w:abstractNumId w:val="14"/>
  </w:num>
  <w:num w:numId="17" w16cid:durableId="1996949313">
    <w:abstractNumId w:val="0"/>
    <w:lvlOverride w:ilvl="0">
      <w:lvl w:ilvl="0">
        <w:numFmt w:val="bullet"/>
        <w:lvlText w:val=""/>
        <w:legacy w:legacy="1" w:legacySpace="0" w:legacyIndent="360"/>
        <w:lvlJc w:val="left"/>
        <w:rPr>
          <w:rFonts w:ascii="Symbol" w:hAnsi="Symbol" w:cs="Symbol" w:hint="default"/>
        </w:rPr>
      </w:lvl>
    </w:lvlOverride>
  </w:num>
  <w:num w:numId="18" w16cid:durableId="330984311">
    <w:abstractNumId w:val="15"/>
  </w:num>
  <w:num w:numId="19" w16cid:durableId="137195971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54CE"/>
    <w:rsid w:val="001354CE"/>
    <w:rsid w:val="002F5C0A"/>
    <w:rsid w:val="003346ED"/>
    <w:rsid w:val="00753379"/>
    <w:rsid w:val="00817BF2"/>
    <w:rsid w:val="008303A4"/>
    <w:rsid w:val="008305F9"/>
    <w:rsid w:val="00A92566"/>
    <w:rsid w:val="00B77258"/>
    <w:rsid w:val="00C0318B"/>
    <w:rsid w:val="00E547D6"/>
    <w:rsid w:val="00F46B59"/>
    <w:rsid w:val="00F5091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4805A7"/>
  <w15:docId w15:val="{19C3A518-65F8-45F4-AEDE-78F441173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trPr>
      <w:hidden/>
    </w:tr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divdocument">
    <w:name w:val="div_document"/>
    <w:basedOn w:val="Normal"/>
    <w:pPr>
      <w:spacing w:line="360" w:lineRule="atLeast"/>
    </w:pPr>
    <w:rPr>
      <w:color w:val="343434"/>
    </w:rPr>
  </w:style>
  <w:style w:type="character" w:customStyle="1" w:styleId="divdocumenttopsectiondiv">
    <w:name w:val="div_document_topsection &gt; div"/>
    <w:basedOn w:val="DefaultParagraphFont"/>
    <w:rPr>
      <w:shd w:val="clear" w:color="auto" w:fill="373D48"/>
    </w:rPr>
  </w:style>
  <w:style w:type="paragraph" w:customStyle="1" w:styleId="divdocumenttopsectionsection">
    <w:name w:val="div_document_topsection_section"/>
    <w:basedOn w:val="Normal"/>
    <w:pPr>
      <w:pBdr>
        <w:left w:val="none" w:sz="0" w:space="15" w:color="auto"/>
        <w:right w:val="none" w:sz="0" w:space="15" w:color="auto"/>
      </w:pBdr>
    </w:pPr>
  </w:style>
  <w:style w:type="paragraph" w:customStyle="1" w:styleId="divdocumentdivfirstparagraph">
    <w:name w:val="div_document_div_firstparagraph"/>
    <w:basedOn w:val="Normal"/>
  </w:style>
  <w:style w:type="paragraph" w:customStyle="1" w:styleId="divdocumentname">
    <w:name w:val="div_document_name"/>
    <w:basedOn w:val="Normal"/>
    <w:pPr>
      <w:spacing w:line="790" w:lineRule="atLeast"/>
    </w:pPr>
    <w:rPr>
      <w:b/>
      <w:bCs/>
      <w:color w:val="FFFFFF"/>
      <w:sz w:val="72"/>
      <w:szCs w:val="72"/>
    </w:rPr>
  </w:style>
  <w:style w:type="character" w:customStyle="1" w:styleId="span">
    <w:name w:val="span"/>
    <w:basedOn w:val="DefaultParagraphFont"/>
    <w:rPr>
      <w:bdr w:val="none" w:sz="0" w:space="0" w:color="auto"/>
      <w:vertAlign w:val="baseline"/>
    </w:rPr>
  </w:style>
  <w:style w:type="character" w:customStyle="1" w:styleId="divdocumentword-break">
    <w:name w:val="div_document_word-break"/>
    <w:basedOn w:val="DefaultParagraphFont"/>
  </w:style>
  <w:style w:type="character" w:customStyle="1" w:styleId="divdocumentnameCharacter">
    <w:name w:val="div_document_name Character"/>
    <w:basedOn w:val="DefaultParagraphFont"/>
    <w:rPr>
      <w:b/>
      <w:bCs/>
      <w:color w:val="FFFFFF"/>
      <w:sz w:val="72"/>
      <w:szCs w:val="72"/>
    </w:rPr>
  </w:style>
  <w:style w:type="paragraph" w:customStyle="1" w:styleId="documentresumeTitle">
    <w:name w:val="document_resumeTitle"/>
    <w:basedOn w:val="Normal"/>
    <w:pPr>
      <w:spacing w:line="500" w:lineRule="atLeast"/>
    </w:pPr>
    <w:rPr>
      <w:color w:val="FFFFFF"/>
      <w:sz w:val="36"/>
      <w:szCs w:val="36"/>
    </w:rPr>
  </w:style>
  <w:style w:type="character" w:customStyle="1" w:styleId="documentresumeTitleCharacter">
    <w:name w:val="document_resumeTitle Character"/>
    <w:basedOn w:val="DefaultParagraphFont"/>
    <w:rPr>
      <w:color w:val="FFFFFF"/>
      <w:sz w:val="36"/>
      <w:szCs w:val="36"/>
    </w:rPr>
  </w:style>
  <w:style w:type="table" w:customStyle="1" w:styleId="divdocumentdivnotparentContainer">
    <w:name w:val="div_document &gt; div_not(.parentContainer)"/>
    <w:basedOn w:val="TableNormal"/>
    <w:tblPr/>
    <w:trPr>
      <w:hidden/>
    </w:trPr>
  </w:style>
  <w:style w:type="character" w:customStyle="1" w:styleId="leftpaddingcell">
    <w:name w:val="leftpaddingcell"/>
    <w:basedOn w:val="DefaultParagraphFont"/>
  </w:style>
  <w:style w:type="paragraph" w:customStyle="1" w:styleId="leftpaddingcellParagraph">
    <w:name w:val="leftpaddingcell Paragraph"/>
    <w:basedOn w:val="Normal"/>
  </w:style>
  <w:style w:type="character" w:customStyle="1" w:styleId="divdocumentleft-box">
    <w:name w:val="div_document_left-box"/>
    <w:basedOn w:val="DefaultParagraphFont"/>
    <w:rPr>
      <w:spacing w:val="4"/>
    </w:rPr>
  </w:style>
  <w:style w:type="paragraph" w:customStyle="1" w:styleId="divdocumentleft-boxsectionnth-child1">
    <w:name w:val="div_document_left-box_section_nth-child(1)"/>
    <w:basedOn w:val="Normal"/>
  </w:style>
  <w:style w:type="paragraph" w:customStyle="1" w:styleId="divdocumentsectionnth-child1sectiongapdiv">
    <w:name w:val="div_document_section_nth-child(1)_sectiongapdiv"/>
    <w:basedOn w:val="Normal"/>
    <w:rPr>
      <w:vanish/>
    </w:rPr>
  </w:style>
  <w:style w:type="paragraph" w:customStyle="1" w:styleId="divdocumentleft-boxsummaryparagraph">
    <w:name w:val="div_document_left-box_summary_paragraph"/>
    <w:basedOn w:val="Normal"/>
  </w:style>
  <w:style w:type="paragraph" w:customStyle="1" w:styleId="divdocumentleft-boxsummaryparagraphsinglecolumn">
    <w:name w:val="div_document_left-box_summary_paragraph_singlecolumn"/>
    <w:basedOn w:val="Normal"/>
  </w:style>
  <w:style w:type="paragraph" w:customStyle="1" w:styleId="p">
    <w:name w:val="p"/>
    <w:basedOn w:val="Normal"/>
  </w:style>
  <w:style w:type="paragraph" w:customStyle="1" w:styleId="div">
    <w:name w:val="div"/>
    <w:basedOn w:val="Normal"/>
  </w:style>
  <w:style w:type="paragraph" w:customStyle="1" w:styleId="divdocumentsectiongapdiv">
    <w:name w:val="div_document_sectiongapdiv"/>
    <w:basedOn w:val="Normal"/>
    <w:pPr>
      <w:spacing w:line="400" w:lineRule="atLeast"/>
    </w:pPr>
  </w:style>
  <w:style w:type="paragraph" w:customStyle="1" w:styleId="divdocumentdivheading">
    <w:name w:val="div_document_div_heading"/>
    <w:basedOn w:val="Normal"/>
    <w:pPr>
      <w:spacing w:line="440" w:lineRule="atLeast"/>
    </w:pPr>
  </w:style>
  <w:style w:type="paragraph" w:customStyle="1" w:styleId="divdocumentsectiontitle">
    <w:name w:val="div_document_sectiontitle"/>
    <w:basedOn w:val="Normal"/>
    <w:rPr>
      <w:color w:val="373D48"/>
      <w:sz w:val="32"/>
      <w:szCs w:val="32"/>
    </w:rPr>
  </w:style>
  <w:style w:type="paragraph" w:customStyle="1" w:styleId="headinggappadding">
    <w:name w:val="headinggappadding"/>
    <w:basedOn w:val="Normal"/>
    <w:pPr>
      <w:spacing w:line="60" w:lineRule="atLeast"/>
    </w:pPr>
    <w:rPr>
      <w:sz w:val="2"/>
      <w:szCs w:val="2"/>
    </w:rPr>
  </w:style>
  <w:style w:type="paragraph" w:customStyle="1" w:styleId="headinggapdiv">
    <w:name w:val="headinggapdiv"/>
    <w:basedOn w:val="Normal"/>
    <w:pPr>
      <w:pBdr>
        <w:top w:val="single" w:sz="8" w:space="0" w:color="D5D6D6"/>
      </w:pBdr>
      <w:spacing w:line="200" w:lineRule="atLeast"/>
    </w:pPr>
    <w:rPr>
      <w:sz w:val="14"/>
      <w:szCs w:val="14"/>
    </w:rPr>
  </w:style>
  <w:style w:type="character" w:customStyle="1" w:styleId="divdocumentleft-boxpaddedlinedate-content">
    <w:name w:val="div_document_left-box_paddedline_date-content"/>
    <w:basedOn w:val="DefaultParagraphFont"/>
    <w:rPr>
      <w:b/>
      <w:bCs/>
    </w:rPr>
  </w:style>
  <w:style w:type="character" w:customStyle="1" w:styleId="divdocumentjobdates">
    <w:name w:val="div_document_jobdates"/>
    <w:basedOn w:val="DefaultParagraphFont"/>
    <w:rPr>
      <w:sz w:val="22"/>
      <w:szCs w:val="22"/>
    </w:rPr>
  </w:style>
  <w:style w:type="character" w:customStyle="1" w:styleId="divdocumentleft-boxdatetablepindcell">
    <w:name w:val="div_document_left-box_datetable_pindcell"/>
    <w:basedOn w:val="DefaultParagraphFont"/>
  </w:style>
  <w:style w:type="character" w:customStyle="1" w:styleId="divdocumentleft-boxparagraphsinglecolumn">
    <w:name w:val="div_document_left-box_paragraph_singlecolumn"/>
    <w:basedOn w:val="DefaultParagraphFont"/>
  </w:style>
  <w:style w:type="paragraph" w:customStyle="1" w:styleId="divdocumentpaddedline">
    <w:name w:val="div_document_paddedline"/>
    <w:basedOn w:val="Normal"/>
  </w:style>
  <w:style w:type="character" w:customStyle="1" w:styleId="divdocumenttxtBold">
    <w:name w:val="div_document_txtBold"/>
    <w:basedOn w:val="DefaultParagraphFont"/>
    <w:rPr>
      <w:b/>
      <w:bCs/>
    </w:rPr>
  </w:style>
  <w:style w:type="paragraph" w:customStyle="1" w:styleId="divdocumentlocationGap">
    <w:name w:val="div_document_locationGap"/>
    <w:basedOn w:val="Normal"/>
  </w:style>
  <w:style w:type="paragraph" w:customStyle="1" w:styleId="divdocumentli">
    <w:name w:val="div_document_li"/>
    <w:basedOn w:val="Normal"/>
    <w:pPr>
      <w:pBdr>
        <w:left w:val="none" w:sz="0" w:space="5" w:color="auto"/>
      </w:pBdr>
    </w:pPr>
  </w:style>
  <w:style w:type="table" w:customStyle="1" w:styleId="divdocumentleft-boxexperienceparagraph">
    <w:name w:val="div_document_left-box_experience_paragraph"/>
    <w:basedOn w:val="TableNormal"/>
    <w:tblPr/>
    <w:trPr>
      <w:hidden/>
    </w:trPr>
  </w:style>
  <w:style w:type="paragraph" w:customStyle="1" w:styleId="divdocumentdegreeGap">
    <w:name w:val="div_document_degreeGap"/>
    <w:basedOn w:val="Normal"/>
  </w:style>
  <w:style w:type="paragraph" w:customStyle="1" w:styleId="divdocumenttxtItl">
    <w:name w:val="div_document_txtItl"/>
    <w:basedOn w:val="Normal"/>
    <w:rPr>
      <w:i/>
      <w:iCs/>
    </w:rPr>
  </w:style>
  <w:style w:type="character" w:customStyle="1" w:styleId="divdocumenteducationjoblocation">
    <w:name w:val="div_document_education_joblocation"/>
    <w:basedOn w:val="DefaultParagraphFont"/>
    <w:rPr>
      <w:i/>
      <w:iCs/>
    </w:rPr>
  </w:style>
  <w:style w:type="table" w:customStyle="1" w:styleId="divdocumentleft-boxeducationparagraph">
    <w:name w:val="div_document_left-box_education_paragraph"/>
    <w:basedOn w:val="TableNormal"/>
    <w:tblPr/>
    <w:trPr>
      <w:hidden/>
    </w:trPr>
  </w:style>
  <w:style w:type="paragraph" w:customStyle="1" w:styleId="divdocumentleft-boxparagraphsinglecolumnParagraph">
    <w:name w:val="div_document_left-box_paragraph_singlecolumn Paragraph"/>
    <w:basedOn w:val="Normal"/>
  </w:style>
  <w:style w:type="character" w:customStyle="1" w:styleId="Strong1">
    <w:name w:val="Strong1"/>
    <w:basedOn w:val="DefaultParagraphFont"/>
    <w:rPr>
      <w:bdr w:val="none" w:sz="0" w:space="0" w:color="auto"/>
      <w:vertAlign w:val="baseline"/>
    </w:rPr>
  </w:style>
  <w:style w:type="character" w:customStyle="1" w:styleId="middleleftpaddingcell">
    <w:name w:val="middleleftpaddingcell"/>
    <w:basedOn w:val="DefaultParagraphFont"/>
  </w:style>
  <w:style w:type="paragraph" w:customStyle="1" w:styleId="middleleftpaddingcellParagraph">
    <w:name w:val="middleleftpaddingcell Paragraph"/>
    <w:basedOn w:val="Normal"/>
  </w:style>
  <w:style w:type="character" w:customStyle="1" w:styleId="middlerightpaddingcell">
    <w:name w:val="middlerightpaddingcell"/>
    <w:basedOn w:val="DefaultParagraphFont"/>
    <w:rPr>
      <w:shd w:val="clear" w:color="auto" w:fill="F4F4F4"/>
    </w:rPr>
  </w:style>
  <w:style w:type="character" w:customStyle="1" w:styleId="divdocumentright-box">
    <w:name w:val="div_document_right-box"/>
    <w:basedOn w:val="DefaultParagraphFont"/>
    <w:rPr>
      <w:spacing w:val="4"/>
      <w:shd w:val="clear" w:color="auto" w:fill="F4F4F4"/>
    </w:rPr>
  </w:style>
  <w:style w:type="paragraph" w:customStyle="1" w:styleId="divdocumentright-boxsectionnth-child1">
    <w:name w:val="div_document_right-box_section_nth-child(1)"/>
    <w:basedOn w:val="Normal"/>
  </w:style>
  <w:style w:type="paragraph" w:customStyle="1" w:styleId="divdocumentaddresssinglecolumn">
    <w:name w:val="div_document_address_singlecolumn"/>
    <w:basedOn w:val="Normal"/>
  </w:style>
  <w:style w:type="paragraph" w:customStyle="1" w:styleId="divdocumenttxtBoldParagraph">
    <w:name w:val="div_document_txtBold Paragraph"/>
    <w:basedOn w:val="Normal"/>
    <w:rPr>
      <w:b/>
      <w:bCs/>
    </w:rPr>
  </w:style>
  <w:style w:type="paragraph" w:customStyle="1" w:styleId="divdocumentword-breakParagraph">
    <w:name w:val="div_document_word-break Paragraph"/>
    <w:basedOn w:val="Normal"/>
  </w:style>
  <w:style w:type="paragraph" w:customStyle="1" w:styleId="divdocumentright-boxsinglecolumn">
    <w:name w:val="div_document_right-box_singlecolumn"/>
    <w:basedOn w:val="Normal"/>
  </w:style>
  <w:style w:type="paragraph" w:customStyle="1" w:styleId="divdocumentratvsectiondivparagraphfirstparagraphsinglecolumnpaddedline">
    <w:name w:val="div_document_ratvsection_div_paragraph_firstparagraph_singlecolumn_paddedline"/>
    <w:basedOn w:val="Normal"/>
  </w:style>
  <w:style w:type="paragraph" w:customStyle="1" w:styleId="divdocumentdivparagraph">
    <w:name w:val="div_document_div_paragraph"/>
    <w:basedOn w:val="Normal"/>
  </w:style>
  <w:style w:type="paragraph" w:customStyle="1" w:styleId="divdocumentratvsectiondivparagraphsinglecolumnpaddedline">
    <w:name w:val="div_document_ratvsection_div_paragraph_singlecolumn_paddedline"/>
    <w:basedOn w:val="Normal"/>
  </w:style>
  <w:style w:type="character" w:customStyle="1" w:styleId="rightpaddingcell">
    <w:name w:val="rightpaddingcell"/>
    <w:basedOn w:val="DefaultParagraphFont"/>
    <w:rPr>
      <w:shd w:val="clear" w:color="auto" w:fill="F4F4F4"/>
    </w:rPr>
  </w:style>
  <w:style w:type="paragraph" w:customStyle="1" w:styleId="rightpaddingcellParagraph">
    <w:name w:val="rightpaddingcell Paragraph"/>
    <w:basedOn w:val="Normal"/>
    <w:pPr>
      <w:shd w:val="clear" w:color="auto" w:fill="F4F4F4"/>
    </w:pPr>
    <w:rPr>
      <w:shd w:val="clear" w:color="auto" w:fill="F4F4F4"/>
    </w:rPr>
  </w:style>
  <w:style w:type="table" w:customStyle="1" w:styleId="divdocumentdivnottopsection">
    <w:name w:val="div_document &gt; div_not(.topsection)"/>
    <w:basedOn w:val="TableNormal"/>
    <w:tblPr/>
    <w:trPr>
      <w:hidden/>
    </w:trPr>
  </w:style>
  <w:style w:type="paragraph" w:styleId="Header">
    <w:name w:val="header"/>
    <w:basedOn w:val="Normal"/>
    <w:link w:val="HeaderChar"/>
    <w:uiPriority w:val="99"/>
    <w:rsid w:val="00B77258"/>
    <w:pPr>
      <w:tabs>
        <w:tab w:val="center" w:pos="4320"/>
        <w:tab w:val="right" w:pos="8640"/>
      </w:tabs>
      <w:suppressAutoHyphens/>
    </w:pPr>
    <w:rPr>
      <w:lang w:val="x-none" w:eastAsia="ar-SA"/>
    </w:rPr>
  </w:style>
  <w:style w:type="character" w:customStyle="1" w:styleId="HeaderChar">
    <w:name w:val="Header Char"/>
    <w:basedOn w:val="DefaultParagraphFont"/>
    <w:link w:val="Header"/>
    <w:uiPriority w:val="99"/>
    <w:rsid w:val="00B77258"/>
    <w:rPr>
      <w:sz w:val="24"/>
      <w:szCs w:val="24"/>
      <w:lang w:val="x-none" w:eastAsia="ar-SA"/>
    </w:rPr>
  </w:style>
  <w:style w:type="paragraph" w:styleId="NormalWeb">
    <w:name w:val="Normal (Web)"/>
    <w:basedOn w:val="Normal"/>
    <w:uiPriority w:val="99"/>
    <w:unhideWhenUsed/>
    <w:rsid w:val="00F46B59"/>
    <w:pPr>
      <w:spacing w:before="100" w:beforeAutospacing="1" w:after="100" w:afterAutospacing="1"/>
    </w:pPr>
    <w:rPr>
      <w:lang w:bidi="mr-IN"/>
    </w:rPr>
  </w:style>
  <w:style w:type="character" w:styleId="Strong">
    <w:name w:val="Strong"/>
    <w:basedOn w:val="DefaultParagraphFont"/>
    <w:uiPriority w:val="22"/>
    <w:qFormat/>
    <w:rsid w:val="00F46B59"/>
    <w:rPr>
      <w:b/>
      <w:bCs/>
    </w:rPr>
  </w:style>
  <w:style w:type="paragraph" w:styleId="ListParagraph">
    <w:name w:val="List Paragraph"/>
    <w:basedOn w:val="Normal"/>
    <w:link w:val="ListParagraphChar"/>
    <w:uiPriority w:val="34"/>
    <w:qFormat/>
    <w:rsid w:val="003346ED"/>
    <w:pPr>
      <w:ind w:left="720"/>
    </w:pPr>
    <w:rPr>
      <w:lang w:val="x-none" w:eastAsia="x-none"/>
    </w:rPr>
  </w:style>
  <w:style w:type="character" w:customStyle="1" w:styleId="ListParagraphChar">
    <w:name w:val="List Paragraph Char"/>
    <w:link w:val="ListParagraph"/>
    <w:uiPriority w:val="34"/>
    <w:rsid w:val="003346ED"/>
    <w:rPr>
      <w:sz w:val="24"/>
      <w:szCs w:val="24"/>
      <w:lang w:val="x-none" w:eastAsia="x-none"/>
    </w:rPr>
  </w:style>
  <w:style w:type="character" w:styleId="Hyperlink">
    <w:name w:val="Hyperlink"/>
    <w:basedOn w:val="DefaultParagraphFont"/>
    <w:uiPriority w:val="99"/>
    <w:semiHidden/>
    <w:unhideWhenUsed/>
    <w:rsid w:val="00753379"/>
    <w:rPr>
      <w:color w:val="0000FF"/>
      <w:u w:val="single"/>
    </w:rPr>
  </w:style>
  <w:style w:type="paragraph" w:styleId="BodyText">
    <w:name w:val="Body Text"/>
    <w:basedOn w:val="Normal"/>
    <w:link w:val="BodyTextChar"/>
    <w:uiPriority w:val="1"/>
    <w:qFormat/>
    <w:rsid w:val="00753379"/>
    <w:pPr>
      <w:widowControl w:val="0"/>
      <w:autoSpaceDE w:val="0"/>
      <w:autoSpaceDN w:val="0"/>
    </w:pPr>
    <w:rPr>
      <w:rFonts w:ascii="Carlito" w:eastAsia="Carlito" w:hAnsi="Carlito" w:cs="Carlito"/>
    </w:rPr>
  </w:style>
  <w:style w:type="character" w:customStyle="1" w:styleId="BodyTextChar">
    <w:name w:val="Body Text Char"/>
    <w:basedOn w:val="DefaultParagraphFont"/>
    <w:link w:val="BodyText"/>
    <w:uiPriority w:val="1"/>
    <w:rsid w:val="00753379"/>
    <w:rPr>
      <w:rFonts w:ascii="Carlito" w:eastAsia="Carlito" w:hAnsi="Carlito" w:cs="Carli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5</Pages>
  <Words>1585</Words>
  <Characters>9038</Characters>
  <Application>Microsoft Office Word</Application>
  <DocSecurity>0</DocSecurity>
  <Lines>75</Lines>
  <Paragraphs>21</Paragraphs>
  <ScaleCrop>false</ScaleCrop>
  <HeadingPairs>
    <vt:vector size="2" baseType="variant">
      <vt:variant>
        <vt:lpstr>Title</vt:lpstr>
      </vt:variant>
      <vt:variant>
        <vt:i4>1</vt:i4>
      </vt:variant>
    </vt:vector>
  </HeadingPairs>
  <TitlesOfParts>
    <vt:vector size="1" baseType="lpstr">
      <vt:lpstr>Prajakta Mali</vt:lpstr>
    </vt:vector>
  </TitlesOfParts>
  <Company/>
  <LinksUpToDate>false</LinksUpToDate>
  <CharactersWithSpaces>10602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Prajakta Mali</dc:title>
  <dc:creator>ashwini</dc:creator>
  <cp:lastModifiedBy>Ashwini nilakh</cp:lastModifiedBy>
  <cp:revision>2</cp:revision>
  <dcterms:created xsi:type="dcterms:W3CDTF">2022-10-28T17:39:00Z</dcterms:created>
  <dcterms:modified xsi:type="dcterms:W3CDTF">2022-10-28T17:39:00Z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RJ_IDENTIFIER">
    <vt:lpwstr>2fabe0d1-1d0c-48f7-90e3-09307f777274</vt:lpwstr>
  </property>
  <property fmtid="{D5CDD505-2E9C-101B-9397-08002B2CF9AE}" pid="3" name="x1ye=0">
    <vt:lpwstr>+FQAAB+LCAAAAAAABAAUmLWWg1AURT+IAidQ4u5OhzvB7esnU2VNk3ly3zl7B+coHhV4WMAo9PcJETwCIzDBETTHQCyF4sgVv4IwMpALCjOBN4+KOhVqO4P1jrA5jAt/VMWS2YazMhvkKhSufDSL/kwhsn5kzLo9EO+dCL6yBxLx4PXTbqd31zeHVTfSRQ+KtY+tj1FYnwZG5oHCWShKSmtXl52arG+wfHPHy/jDsyBPpQNYY0wTeZj6E7pAiwI</vt:lpwstr>
  </property>
  <property fmtid="{D5CDD505-2E9C-101B-9397-08002B2CF9AE}" pid="4" name="x1ye=1">
    <vt:lpwstr>5BLXR07R6DbenQiFcqyaWoGsGCZfAwFsqk2f2gODycSgBhtLwDCLAelrpqOcA439QBWCBFPcqMfhELeTOZfdaE0BiZGBfzdMAGFJXen/bKHYTLtHoeNI6Q0yOVv4d9EfFh/o8RR7X2esb70zSV54msmMSatMrcv7j0wqjVzc1mplOagecZf6jmY73cWpQsm2tlioV6alGzNPnChIO+jqUyjtry3xz8YtZAOuzjr7VUGXWl/48GD2p6TwzM58bis</vt:lpwstr>
  </property>
  <property fmtid="{D5CDD505-2E9C-101B-9397-08002B2CF9AE}" pid="5" name="x1ye=10">
    <vt:lpwstr>bbXa8vkrXm5onXwdUrtRzcEsnZ2y36LCNtoNTZa53KBy32O2ceS9KLODDUXmI9NtszRXroei9h5Fh9a9rdUWzNf1ARr1s1pHsmGZq0jSq5a/m7QTc6lg4Sj9KD/ULMd6O783qGWdMyhL9RSEORxY45L8VowISzPyf2Gk+pPSRb9YlbcdNYz3UCXCm5rgLNypyQJZJl9cdkPS+k6Qf5WFWxvmxeUi5KoU6ro0kLme/OGulHTVAdgHkxF7sCIu6D6</vt:lpwstr>
  </property>
  <property fmtid="{D5CDD505-2E9C-101B-9397-08002B2CF9AE}" pid="6" name="x1ye=11">
    <vt:lpwstr>r6gu1qnFTiN4TafVh2wOzLVPuzrYkICSp/IbEv1KsQoOKG7b5xZ91Y3CAL/eE0UicFXUYA6LlxIuLYYxWgEgBxGNMmwV9oZhtDpkGC71K8Geiowz7ynMrMLRLRziiFqN7s+aJWdxWU33l/RmeFMWiHT2Rlvzb8QwfF30rU6BSmBbj29GfwymVJJowAeumeDtt7EuccnvgutY0ELWmJmyuqvaeRlIMzmCxjCqCUp6zod7MB4FCILp+63xWmf2Wq8</vt:lpwstr>
  </property>
  <property fmtid="{D5CDD505-2E9C-101B-9397-08002B2CF9AE}" pid="7" name="x1ye=12">
    <vt:lpwstr>NcRlICXAGC/tAyVk5QIf36e6PjJ9nnvKwBTE33uSOA30iyvBXFlNn3M0cy4FLfCeZ7pCP9cYhftXQa9WTCTDb8aQ1jSccKRwbmso63Tid3+xxWg/dJ1T9bcmOvKOzRObPpdqkJMJCRQhTLng995NsoRM4XSKDSOGBLeNQqYiy/G5+YOoN/4FNnAs9i/ysXlY2oymuLDB2i5o6ept2hVRDxEDXvZObHf0Agh5IlUxusd2UMCV3ClojEkRSsJuBw3</vt:lpwstr>
  </property>
  <property fmtid="{D5CDD505-2E9C-101B-9397-08002B2CF9AE}" pid="8" name="x1ye=13">
    <vt:lpwstr>toNuX/0ArboGdcUg4FdS6qy6iViUqYSh58mH537zXSm38glAEuNZDpXEQ9Vda3p4JtD0PhCV/s5jUWEdxrgTX3WkDtD7HBuyrG5g1G7S+NnVre2yTX7kafdvcx8hBjteU6Iic3QcJbFwLHNKzmLi9qxQ/kXC2/Kg7MFE42bfCnGGkbD8MV+wavoJtxmuzulNUVRs9SSoww2X/hyhPwg77vDKe/vczPDt+g3dD2+JO/97CjjMEs8XAV0y84j58pu</vt:lpwstr>
  </property>
  <property fmtid="{D5CDD505-2E9C-101B-9397-08002B2CF9AE}" pid="9" name="x1ye=14">
    <vt:lpwstr>eXWBLLgZSRuvs+ryODfQOBijBNniv7r0Bneoi5IpHcjMeEnbNeYqSiM+0gFAycwrv0ddqZKz1zPqZ/VFJ3GNEtlyA6lDHCnDzgEXuzYwUQibj8INWWM23ZP3ez7tWFYQStLu6YVur1QVm2w79IBYHdyq7D7sFrZuldW0nkptB8gxJlIFMslIIty6/0IbJ4xARfqr8PsI8o66PC4QONGeOM04yAKravh4+ooYKfx/YbiyKFTCyLpSoTeIsRhD275</vt:lpwstr>
  </property>
  <property fmtid="{D5CDD505-2E9C-101B-9397-08002B2CF9AE}" pid="10" name="x1ye=15">
    <vt:lpwstr>aR3JJOi964TPzIacvC70gGK72kpHfVQU+G9Q6VTdZU4/bY6XMaU1XGpJVDSdtRNOUwr/wI0aMrrIw4vxsvvE3FMqrXuFoMUKX7jUAg4Kh0+TP2bGk5bTh0qE7bci5J6334dp8teUxWnCqFtuDNzj3dgP7D7iZpW2WoOX++ms5cK+LpHLW8/uzQpzKt4Cnh+Wbsy5JM9Il0W6RTz+qU2hIYW7s6WjvYaSgTmDNGqMPTk9aYjdDRSl/2rBJW61/hp</vt:lpwstr>
  </property>
  <property fmtid="{D5CDD505-2E9C-101B-9397-08002B2CF9AE}" pid="11" name="x1ye=16">
    <vt:lpwstr>zEQgDvHBYM+7E5/z8cXEhCmDCEAyJDc8NTcFITUI1ySlmag7rh7hf6HedR3/AxyP9n806H9JoIVJy7GdcoO6ktCFA3ERTYgf8b6kLkHwKyU/xdKZ+mttKovD0Il02vsAkealAwG4HsMWUJimeqnwWr4EW+6l7Q+AcF180S9EBgzfzOCS22dwInC6sWFKR99IUANCLDlBxVpx73/WVkz2+Rk1azec79c3NsuSGoRzLEyNUA78URsJ5JP8lbDJJwt</vt:lpwstr>
  </property>
  <property fmtid="{D5CDD505-2E9C-101B-9397-08002B2CF9AE}" pid="12" name="x1ye=17">
    <vt:lpwstr>9Yz9DUou+NPHiHKEe4Ts40IbQvXeyYXL4zJxswdeJ6ggdE61uKBn7LTJ8jPVQOESpKym5md8jkNyjTs+RrzW8xqSTKrrHARPSd036tTk/RY3ZTFJ00jjLnvT5BNnA1EipNMgcAtcZFPUJ2hndIKf27hO+SnBytPibjE6TYI0D3NxU+YOHymkTDK2Doa2Q41I/1jrlX0+nnb8n47Xi1T17SGqr7HqDwENWcKDvaq+I3biwGZIXLFIixIXLRB/L9d</vt:lpwstr>
  </property>
  <property fmtid="{D5CDD505-2E9C-101B-9397-08002B2CF9AE}" pid="13" name="x1ye=18">
    <vt:lpwstr>OpIiL1z1jacMRtDO4a7Njb70/tN4Co26/HImr2Pav6xuOFKT4oZcRjsnFde/30932ock7YfYzjD5eWt6alh1AjylWVJ+nZdJcwyu8+Rk8Lv46b/A6bbRid44UaJfP75zFfzhTCOXjacMzcIbg2EDZ0UKpqUdL4SG+PZRsp3utMjNzPPk0QjJA+XZNF1Wdk1BBceoR22/MhUo75iek+Pxg+JcqMzXOOWbK4M+NlRxgtCYs3wxfIv337S3PQ9Uvc8</vt:lpwstr>
  </property>
  <property fmtid="{D5CDD505-2E9C-101B-9397-08002B2CF9AE}" pid="14" name="x1ye=19">
    <vt:lpwstr>b1pIygpqMzTdMAynlU8DXm4KbE+NPf7DklMR/zkbgb2O1IpXzKuyQzqCZtPIOazoFDJkVoCIf3eM0U1pbIK+TZHuXV9oOQqTQcxO7CgZMZDSGc7sVoEcHDhOL2Oi3nN9mhhTPs28bCxq1X3pvDuTnCS4Zn5FUKzjpgZxDF5F9iURKU+g8LKg3bD06XTr88vnWgPXIgPEgFqeBrHrIuL9cMhIIp+RChqfN6MgKth96szkvQLlfZjctFldprwmwDy</vt:lpwstr>
  </property>
  <property fmtid="{D5CDD505-2E9C-101B-9397-08002B2CF9AE}" pid="15" name="x1ye=2">
    <vt:lpwstr>zElWlrnEvni4dG674CYkRLSJ+M7RnVJSqjwh3XQK5u2ZoprnIclqKsoWZRs+XNA/lSbNwFJhfvw3yY5kgsi2p9jljjGUyGFKw6I+0YMdTjKTFdGV9lvRkgO8MFvgNRUOK1JTely84SqOFBw9mQX6w0Nk2F0DfnNf1rOrBKqNqnpzb8Ea4S+34/QlMPvXLF/DYuZjyo7SjBr7YNWQ+MUDLpu3w4Zy4h2uw3WDhyMX6VhWwWaEbD5lNEQGfJmP672</vt:lpwstr>
  </property>
  <property fmtid="{D5CDD505-2E9C-101B-9397-08002B2CF9AE}" pid="16" name="x1ye=20">
    <vt:lpwstr>2wmF2FwpBeXzI5aak7EIfH2YRZs8fWK2suTR6tf7FZVeGMzJx7iQpywouLScY/WodBs+2PamonYbbUiMu7NYD1vjKWKE8v0w1Nx2tBjrukXsujn0wk8y/CSjabROkubZiN76UtVOnoBrYe52JLXc195ZweJee05Rv/9kNG+5zkrssMeVGQkJ8QndyQvdrY/Z33/uSx9P9fTLBFGrRW6Kh/Hv8XL1fS5TngTep3/7UVbtGv3mx+ClAdlZ8ZeRbZ0</vt:lpwstr>
  </property>
  <property fmtid="{D5CDD505-2E9C-101B-9397-08002B2CF9AE}" pid="17" name="x1ye=21">
    <vt:lpwstr>mnTH0nUczGVnebYQ1wWCZ1bHgUTCC76dBtuDz+BFFH0BrNuK89t25K/zZfbt3BMuDs/UbgAe4bUphwDa76Rhs4QLMUuPSyd0k+xUug2V93WgWvoE+t+w7q+SDG66fu8CLoUadgQQ3puluTieqInBv8UL8R4vn8KHIBbj5UipjIx3rJb+LK4yyg7DM70CmnV0T+AbMRz4w31MFmB/EnA9H3zR8g58x8MoHyl7l2R9NpaPOX8cf26O3XLXThcJXfl</vt:lpwstr>
  </property>
  <property fmtid="{D5CDD505-2E9C-101B-9397-08002B2CF9AE}" pid="18" name="x1ye=22">
    <vt:lpwstr>ev5rKC/o39Y37Aq7f8QXIftmqxrdfQKwYAY8o9h5WdL443/DvSWkCbFEGESlGBmvfDdMOAVKB2AoUPPTYyEIFLiji2nY1XhObDxcpENqZw3y2tS7OermgAK2ocdPuw0+nsIJCLwOfIc9W2ZpLQBOllF9folPg3id36aDLc6WCbUzqof2aAkx1GiU4wOX843ZcDa9WuhGJkcvC+jk6hf/3KsZ79hHIBN2G5NfUj7GhYtbmi+Xeir7CIVP9znGuSl</vt:lpwstr>
  </property>
  <property fmtid="{D5CDD505-2E9C-101B-9397-08002B2CF9AE}" pid="19" name="x1ye=23">
    <vt:lpwstr>Jg0GYtkqPJFD5jjkyPXjF/etcTnR2Yf1hCIX0ELGPdLlQVtn09ozzFmZP30E9rBUZfZl5jnfsbJf36P6t42Rd5Vg/ipTofqOQKTNWQbkA2EgscnKy5O1LD/LjIw0buqIaoqGyeS3Agi0A/8m/23vMrROYVxz4iHCr+fPPHiYN8kaNrcaKdmUCzr/jAc6hefIta2LoFcGhLyqQOkWp6lHXhEjzBvAN8FfDwK/bUrt2V4SmJkdbgimYIH2QiNMLh2</vt:lpwstr>
  </property>
  <property fmtid="{D5CDD505-2E9C-101B-9397-08002B2CF9AE}" pid="20" name="x1ye=24">
    <vt:lpwstr>3GLP+9P8eEczbzCV5Voyvblk3bRRQjZPzkExLqVG3h3Gom3oVzQxrN8wgZV2eXApb4QmN44jkd8svZos2cKzUieGks342W+epQ8bMAtOFutyl4tSixyRyaLg3RwcLCIIvETEFtNqvnqQh8T5aYtSnL4F8Fn0T3LWvpOItnsdqL0o9Livo+ki83P64z5nl/4gFizTMJBgJCxZAy2Qt4RBkX9eCrHsOgUSJfCSsaPUAJDA4htumpLfivIZdvU4bOS</vt:lpwstr>
  </property>
  <property fmtid="{D5CDD505-2E9C-101B-9397-08002B2CF9AE}" pid="21" name="x1ye=25">
    <vt:lpwstr>Xuj+4HLkzPaANAbaDoZ18Fx74HrKcJqzzlH+K5OgEFn8fIUujWX+z2Q4gAfOiimyw0Pz4duLrzSLK06rcrVDY7CvfgWGD5fuFXOvUFpAEpQt2Fxa6cIQkCBblXWb+lPKpR1WRJzBiyL85Q85lDgg4/8YY9rOVJHQB2lWBaNokaeEBQrFtI7mXDvsagd3Sn/Lw4qrKWS08lchGug8QV+9byIsOVZNBTIcNul18cBJ1P9phY7DfbSoyS0YxCZQhMH</vt:lpwstr>
  </property>
  <property fmtid="{D5CDD505-2E9C-101B-9397-08002B2CF9AE}" pid="22" name="x1ye=26">
    <vt:lpwstr>2FVOe36yE+RU7MZVHd1ELMmvQkwn4nbYGZcnwssa6egHj7CnfD3brkkZE3co39ftjoIFHA1NBcE41g2+ntuDK04NtBChlUmFVoBJ8Wb2Zx41OzL0RIdFsAwPLqCvWBNzn05338nGXp/QZOfu/Fww1WzvuP6b8Om9kC+7UDIE9/FsYgNorQxPLYC3XWCd+Ru/ltsJqx/RP4JUC4IHnnKc/ygu74CbhDCQ+uINHhHBjKvNVIF6H34cRaLOnfJlPdJ</vt:lpwstr>
  </property>
  <property fmtid="{D5CDD505-2E9C-101B-9397-08002B2CF9AE}" pid="23" name="x1ye=27">
    <vt:lpwstr>D68aFawkkQZ5dQvFpD2urjIrvU1RL9gk23mYyJ1CVzjKKpEy3yGehlNADObz4ncowsvZLT2eGraoEXwRb+usLrOlZxP4VMQBKT68C/4GS/G91IL7591T1J9uKzWimM/pR4i9x+dvDbLLM1FyoSkYWyHhZ3A2Euksu0cUu/49AaD4JWjwj5Yat4N+1BP9T6HQMIOalNfrHAorjlW+BGiFcblh26mYu5m+GVF8AyyGOrvXScU6h2iL95IqMuy9DvD</vt:lpwstr>
  </property>
  <property fmtid="{D5CDD505-2E9C-101B-9397-08002B2CF9AE}" pid="24" name="x1ye=28">
    <vt:lpwstr>sv0x7h9yv7+s4mB/oz0IrbeqVtXE8y2NLen5So5X+x7mhvzC1vqOZ4PkZ0trq5BIPdtC7vY9d6GlK8SFigUHmt8jMSmw7rGSqqzYe9GVyPwpGJUPYRxISYxly/6chYQaXzSHqUrM35uiFAgFINPxs4Vp2p/rfwXTGeRyJVoXl3zoo4IiliKrLt4APkh2Pz+G2Ma/ULC+asKwbd6uEa7aLcEjhnvY2ulG6vzu1/DEjsCWiAE2Fu3dgv+sJ2NwWZW</vt:lpwstr>
  </property>
  <property fmtid="{D5CDD505-2E9C-101B-9397-08002B2CF9AE}" pid="25" name="x1ye=29">
    <vt:lpwstr>GfY8DW22woExvIdCHFnxPSAATwygsPkEygI3o1WAoLAieFNd3ROWPxc0yrqrGyyl/3qWoKaUA/JKv8h69dsY+Ijz0I2t+01vvkd5ZHQTYx0k9Gzv74Ny9mXj8kTr6BIDuyPWTymsP6KN+GVG5zxAQSvBhti1P7WBNQIshiligVYodZUIaLEUa9m71VuBc9DKRu4K8BQTUQWHX2x+9M28xc0NghnIQ/Xm+UYURZviW0be9nQM/OU4jxAbULe9OYx</vt:lpwstr>
  </property>
  <property fmtid="{D5CDD505-2E9C-101B-9397-08002B2CF9AE}" pid="26" name="x1ye=3">
    <vt:lpwstr>0ZlVdW9UmHjoCNKiSmgDvtznFrIk6kdq+TW+BQQrFKHQbNbUE+4xqA+OmSqcaeCokgwfDOS5IFjwhe0l0/Ul1Mr4wOSILGvlkkhu2mOjko284Zn2saWchMicJAZHgiH55Z1T/vQFOxyYvt2pzWaDCoFVcx+b8nk1T7oFNHWQDbZNDU727ajCFrR+C4IMWYxjqho02Ewykoqy+l4UH0/HdFlv8mvkXZ595LMozMOxExYEgdtle/KlFjOFYfm2Dpk</vt:lpwstr>
  </property>
  <property fmtid="{D5CDD505-2E9C-101B-9397-08002B2CF9AE}" pid="27" name="x1ye=30">
    <vt:lpwstr>/bwhVZdUfVs9yapcqMBD9s1r3JwxU+D8CijYMCYoPYWdVt4xNu5srznpRB6QEXFtEHfHN8SH2yCbtqLIRXWLFb2DVsV0onfR+9sDKYgaLgVy9XQewn5mDXsDxfNA9LFewSSjXKlgsc2K9PwsPMqd4hRoqCRc4M/K6V2WDu7eBzAVCjLw0Pk9aofGv98svX1MTxWiYtrLiNZqB2EUXa3cGe6X49w0ew0vj7Z0vhY+l5rBTId0wnFA7OSPLO2cisw</vt:lpwstr>
  </property>
  <property fmtid="{D5CDD505-2E9C-101B-9397-08002B2CF9AE}" pid="28" name="x1ye=31">
    <vt:lpwstr>IIQA4CCJ0Sp74i1hKU1E2UArjGx3v77cqJomMcTaH0iCavtIxxuM9gQ37ediBQF/XtGXvD7ETm30CNY3/BZ1gV2Ir5ryLvcASBKpuh1FSwEniMccHHfX/tPTrJeg9rCYQuB2VzIn2hN0N2Rcr9KAe/D+kHYh2+8ajbineuvdaav973Y6InzbfGsxz36demuPO8mJk3VS9r3nGRXiPkGqp/vSngtRalLfvGcXzD1a80eobLDFsMrdU8pAZNkOClD</vt:lpwstr>
  </property>
  <property fmtid="{D5CDD505-2E9C-101B-9397-08002B2CF9AE}" pid="29" name="x1ye=32">
    <vt:lpwstr>+sFARjwFKk0QWFVpA1AKNL/ZscX8KVh6owiTKnb3UdcLbVT5muUW8oBCVA72bQCprduFLVMcUcSNil+4K5Q9IH7BhnB3ugP7Ig+yFmBhd72i/EyzhQ4ydXj2z+WjVP9d93JfjxK7D6caquuIek4Qea+E9Y6GC8/ypRGVkfaG11fCLUASsQd2Hb3TgMGQvIG7VuDtcMblidP+XYN5esrPwkt73esjgpr4B+KGsIuqXTJzsiKtQ7I0G39LqZIXiZG</vt:lpwstr>
  </property>
  <property fmtid="{D5CDD505-2E9C-101B-9397-08002B2CF9AE}" pid="30" name="x1ye=33">
    <vt:lpwstr>fMxQpB74CL7mJMMBJlNHogR2s2+P8FRkBg02QGyzor190c99mVV3Rd4S/sOc4sEPHUNgPVVxKToWN52XWJxdRrP/QeRXl6DMV3f5SuKOfacN/rUQhWg8sbe0W4nfhMUJOAlPk2lJYoVHkBRJ/erSB7ai0+42CDNhmjPNAUvMBtH06k+917182dwG86BqKYRQkKpt1qG0vFcT3IxsorwBDdysjYohfFXpf5V2UvG1q6JwXQ0GzBfRXrsCeidYTQS</vt:lpwstr>
  </property>
  <property fmtid="{D5CDD505-2E9C-101B-9397-08002B2CF9AE}" pid="31" name="x1ye=34">
    <vt:lpwstr>ykIIcX2rUbsIPYF4Be3UCo37B+F6TrF9hPM7xz6wwv+FLmn/mT7Uqf0eEl1B8bDQcM28Xq19dPit8S8BNR4ltJIzwJCLKYtDHNBjccOAXJcBngSXME0ITOkTES++qydHb1wmBp+HZ1NGyQY4AxZbZCJPcyXurmhpeNXdrP2tGpNNq+WcW0UUVF7G/sySq5sQjmWuyR3ZAtn0G0ddNKfiJ6JwigLzlJN72ja9mTV5QWjM8Hwi6PqalJ1hqHY1osr</vt:lpwstr>
  </property>
  <property fmtid="{D5CDD505-2E9C-101B-9397-08002B2CF9AE}" pid="32" name="x1ye=35">
    <vt:lpwstr>qbA9jXXk6cKyhXpgshs9Ym8CRZbNYVNPzfVFhbm87yceiQdFhYa/yz9mdNbzqbBhwHt5+et1u+JCVRRcjYbBN15ad+dKh+wRARjU0iwwVtOCccQ2S08HSD7pGBQKnV+YiNYtu46/fUe35M5Aj7grgb8eoIhomkSvquwNTONLjPSAovEerfADI8B88EbJhs9hrUOsiqmuOfZeLaqdOnnRs8jjZvMPZur76GYOC8HBvdSH7b3XV66wNHIluFMh61P</vt:lpwstr>
  </property>
  <property fmtid="{D5CDD505-2E9C-101B-9397-08002B2CF9AE}" pid="33" name="x1ye=36">
    <vt:lpwstr>yV6K4gdqlJ5Oky7YfTYU/HiF5TsUdI5kpO2zMYm0xLF0nIoxodXMZbzu7plPPq5cYy+JsAUPKyb1DMD+Kz8pfRPwowvXu9cd/AoIIw3i/o3CEN6BwkeQRts+NVlM4v4heoBGcFT6fugWiPinUMfxUxUsL7NXYMfgfHH6HHLlLHjee1cndUqOEC56mwgfzTLVKdyZEE6+2y/gGkT7FXTz/eHSQogsQnfFl+RUe/isQMZt9p2vP0/fBCG1DhwXX3O</vt:lpwstr>
  </property>
  <property fmtid="{D5CDD505-2E9C-101B-9397-08002B2CF9AE}" pid="34" name="x1ye=37">
    <vt:lpwstr>pmQEFD4Cshyz9kRcRsZ8DHIDifgbts2jpROP5154maysZDUeKabR6ESRfmOW6/loeclEn42B83oRBduk2scE5GjmgDIY11feNVekZ3xGIXjSu+nb5BtvWXHimz0ZZSnXh5y+5OkLZ0IWmiwspf/2Zn5sO8Z9xKvzv69ONRXqXSGIrpjiPZumRekPQKv4sM9N9RxS2+8N+FDfWsIPINpFGOy1JHiq+p1POgvW5kXLZztC3MrUxfTwH22mxyFiD60</vt:lpwstr>
  </property>
  <property fmtid="{D5CDD505-2E9C-101B-9397-08002B2CF9AE}" pid="35" name="x1ye=38">
    <vt:lpwstr>Rpxn2P+K/6HoQ6JztMQ3yF1rPJrAfhpYgt+ID1W7DvVt/etfUdHqlgkA71mM5ImFa0A3KycaXVjz9lDxX5RW8dpoNlVOAfoPlkqmZliSkO8jqjJiEBKA8zlmJVPceCBC0aJSW500U3SpNgmg5PJXSBXpepHfpF6mXVA5i9igSwMQXP4eyZbGvF1DNUqkwYX0wCpamPMk8rEACSmFWeOgNzz+QMCzoifr0IWb21W3YzdPN5vPor1gr68RvS32cs0</vt:lpwstr>
  </property>
  <property fmtid="{D5CDD505-2E9C-101B-9397-08002B2CF9AE}" pid="36" name="x1ye=39">
    <vt:lpwstr>ZdlgelhanNpvYdAxKHG5rFGrkllq0remoFopGiX+cjfeGRXXwDZOw/0ciZDqwvs5QShieJJiXRDzYYkXOV6FzDOe9XLiwLsSZ+3Ssad4V3P60cAEI7M4Ymp+2UEAQf2n4xuDU9IBBZHoSv5sNVFgyMRufKH7I6h7h6oPwR69R3H5byHvb/rK0uRfkM6xJgOyJMpjr9ssLqGBRpZWoziM9VrsopBIzI+gCx4/3qOqw4Lnl2tUDrU2CYFMAPyVqFg</vt:lpwstr>
  </property>
  <property fmtid="{D5CDD505-2E9C-101B-9397-08002B2CF9AE}" pid="37" name="x1ye=4">
    <vt:lpwstr>0B/vAiKuB5ZPIfaqmnefzWSTjIvc1AMyTWdDJR+PL9V+UA1GBnGEIHPj2bixvJfCMwh9NCIDcZeTJ2LEdzPdB3/ZtZ3cxvCQlUZZOgdZvghAElvvaAbW5QMtf9q6+pakfEfNPkwlN9c8rGdkgsqe6H+tisCZmgTxT3uWH+9oGuNYRQO+VsR/GMaFeAi6v6UOb5dyt5f2VVab9rhdJ0PQie2XgrIFGp/Y1WouXr+qZQUY+NVjIWI7wm98OMxJarW</vt:lpwstr>
  </property>
  <property fmtid="{D5CDD505-2E9C-101B-9397-08002B2CF9AE}" pid="38" name="x1ye=40">
    <vt:lpwstr>rJ0/VBCqNiqvD0AS0NSKt/N1KTyKWipyO9chr487nLQqjPP++V5WZXQNqBUquzew8uNDS5yrM/2lEAYTH2olfiak642dm8H6WXKzDrwaDecExcQ3N27fHuiysdCWAiXd5WLTu932P+LciQFjfuOEqD3AjrBeOklLBX7oT8ii9OGtostcTBkH/VzxNi7SjL+f+JeZDjJcW3gfTRFCYW9wGiSdoxHnNpWoa+keBhr9isaTAYQpKhUJgIBIlPJO68H</vt:lpwstr>
  </property>
  <property fmtid="{D5CDD505-2E9C-101B-9397-08002B2CF9AE}" pid="39" name="x1ye=41">
    <vt:lpwstr>AGPLN57vfq74JNnIskjH6IUmtbFuz+NIBX6r6++2Y/sxIAxRHu8ny1El+pVG5X1mPZvBjY34E07uyZbXgYof2uwB3GKtSlMm1rwzz0CJPitSIuvdw8rSAtKoZNqGhdpGTp7+fwTKRDL6twv1Ret9ny6nXA+8362ijsTSamcOK8yV8T9elB32p09TfXYypgOpTWNfx7Dk7ZR1SbdvuASWQD6rRWAs/zHdckyoWbo92Inqw/B+FR4zMJbex6l6/zh</vt:lpwstr>
  </property>
  <property fmtid="{D5CDD505-2E9C-101B-9397-08002B2CF9AE}" pid="40" name="x1ye=42">
    <vt:lpwstr>sFD00lXp4TpsY4uuyRDdOkt82/X0lUFy2jfVTsVt19weCD18xSjeWHIM4e+oauSqAjle8/zoNA+YbDb/BAsaAzK/IFdj21dkk7dVRD2/YguzJYPSouzrLSX/DzToiRe+LlV8YZCA7DZgzOjUq/gOn9q4NGnOQ8LAoG1Rgxk9BnZ3yiZx3a3ERTLcMDjPYGBbeCXFwetTLNdLhms03P0pT5zPbUlSSSe4YcROSqLWnYxWw8b8ZH+EYWY/f0koxAR</vt:lpwstr>
  </property>
  <property fmtid="{D5CDD505-2E9C-101B-9397-08002B2CF9AE}" pid="41" name="x1ye=43">
    <vt:lpwstr>LWfj7P/lh4i4bfrNvoMoibWHKd73Kee/Qb1w/jg+iXAvW+6dSIpLNn2Kx4npZsMjmsmioJHmMPqbalyiBq9V358wyQRjBr1VPCqWXv60HDS5+gxC2ckfAmp7k0OYM8M0s5LbPg96iVkysBQEuiiBIXp9lwCExJSn+SjzzPMadP26PgMWNSpCHHl7hYxWHhyV/yx/a7/01cglVTeAcSxgkNaTy6xAg+aY7dbq1wVVcj0en4eEPZYCbgWL0D2FZie</vt:lpwstr>
  </property>
  <property fmtid="{D5CDD505-2E9C-101B-9397-08002B2CF9AE}" pid="42" name="x1ye=44">
    <vt:lpwstr>5nRma+BzJHMCQVblb2VSfpoTxUnweIfTbHFBy2Qo35TQxxPd8m1Wf7qwFjW3Q9mifDBcOiLSXkxtXs29OeXLJfPzC1seOvXGFyV8dKcyGb7dlXBvB15BitboL/GOycsnj9ax7C3xjzdP1mW5mmfaSZI7kPXJ8OOjnpQUdiRdTUlMAN2vYugvfL6cCXQXysSVTU4ss4j3VR7m0Xpk7xt3LGSOxeq0YYRBYGlbLrhRVz4AlxyHoopSWMFXgaeWwdY</vt:lpwstr>
  </property>
  <property fmtid="{D5CDD505-2E9C-101B-9397-08002B2CF9AE}" pid="43" name="x1ye=45">
    <vt:lpwstr>MpLlAw6HuoF58VqdtjHAm8vAiaoBq/9V9MChK/KFFKfiYyL2ao+Kj0cz76ftQoqh4WW4tzpWoFDssdv2j1S25SRGtxH+gbbtNsrVPHrck9lLoy2E6e8Fx30fyJqwxWdsAeOOw9zYdqIN5l+uuC4x7eCDyiHdrK37KWvxKPmyTZpKbW8iyqLqCI8b57qeRMz+mnEICX9DKII8jNm7imc8377bp8IEH8VvZTefVc09cDNpdLSeKM/sufFqJCGnkyb</vt:lpwstr>
  </property>
  <property fmtid="{D5CDD505-2E9C-101B-9397-08002B2CF9AE}" pid="44" name="x1ye=46">
    <vt:lpwstr>bMZ/yy5uJGtzh5RqBYGVIKFp0N21o2i128ZPsZ/Q5KZvuO6a4hFPEJKHVkVQd8YY6ABUnVThzF+Qxu3lSPtP24gbCvE3kTy6YcK78eWSucirYwX3KYCXPfJxZT/vWH2ctTv7WM9rEsc9l4+lKPi7OAlVK/iXk/8RH/hKph8DUBhtPrTD3BlFvAQ+zbJFV/k4GJ1LLZf8XpZD7Hz89lwUEb8hT1xiBb6PjZX+JpH2hOxwyXsHY+YxMhYCD2p9xTY</vt:lpwstr>
  </property>
  <property fmtid="{D5CDD505-2E9C-101B-9397-08002B2CF9AE}" pid="45" name="x1ye=47">
    <vt:lpwstr>24Su5Es2CZjEo/8Di3sEa2mwdBR7k8OgftjHsHxC/pNHHkmajsVwyAzRIjlPBKicqb6CTNa/6XRYLTYxl2I7xT7dR8fWusZJ2ve8sPmp4cRQAConfGTsvRh/QTQQBZV3hSSVdz9ehNOj3lqN0dmA99hrtSRN7asPZppNLBzk/z6RWc+p0535483vleJo+e+WMR8c4vL+/0xHh/AT+HoeIQIB0d4ZFrYkZHh1/CsYRJCu8TFahUyxEINwY8E9X04</vt:lpwstr>
  </property>
  <property fmtid="{D5CDD505-2E9C-101B-9397-08002B2CF9AE}" pid="46" name="x1ye=48">
    <vt:lpwstr>S0hgS1Z/CNFWR5jDtkpU0uoErniIBc/H54Yp5zB9t6PZNfBWwW4w5oeHEs+c03B1eKsTtjnjP9BPq2wL0q7HLR9MiHP5/pSa9g2/fi0G2glMGjBjDTgD5IFqO0lD0kmIVSozgkMXT9avdsZhUlwRD0VDx72r6gfZfqoi34wGc16WfQx0IhY6i9KQwtV7VaE49d0l+Qj6t6DdikWbXpdVaLZA7LTQIE9NeiyIdApSOikdc0s/9dm7anEBt+MIV3H</vt:lpwstr>
  </property>
  <property fmtid="{D5CDD505-2E9C-101B-9397-08002B2CF9AE}" pid="47" name="x1ye=49">
    <vt:lpwstr>QaBTeS29972el5CzTf9V6cJLidzneCD0u92CoMmzoCmV3LsGNkdJr1BG7yjItaNuXOx8ntur51HTOQgzIoWSrIJFqPVItw6lAHxwqVC3lm5u4ZjEIfO6BGHYf5w78+2arMN98P/UPyk9WF55w7Rzo5CWs2ukHhQ1p8EMmdZSN+puONlw80k2BmzInAWMD8BRXy7wR39o2m5ne6MkSRFpSjoVCV1YzV7Wdr8FY89xHrwKjJBFCFF5GUeM2v5Uamn</vt:lpwstr>
  </property>
  <property fmtid="{D5CDD505-2E9C-101B-9397-08002B2CF9AE}" pid="48" name="x1ye=5">
    <vt:lpwstr>i2xsH13Tht7I5aaXi0EUN0rberMmhAXqwdFoniK5/syoiqij9xrme9yqL8HhA8Wmg/OwZqLaF1mXaoo9YkmpCNdUAGHS5uIAcl7MBaqVs6QlsE23Uc5u48gVwhHYqL5+pf/GKEDO3FnaZGLnPAdnwQg2MPNeGt30+IpjSi9sZGxGzER3KA4qRdYwHV1VpjH752ZoD7IG7CmCZrS2xx8zLpaoJmA9b36ZGb12jQ7pSvs4yLzUHgY+Z9dzFK7krQa</vt:lpwstr>
  </property>
  <property fmtid="{D5CDD505-2E9C-101B-9397-08002B2CF9AE}" pid="49" name="x1ye=50">
    <vt:lpwstr>TmDM2wYVbRE3MwVKaDwU9awC2qMCRZBJrR8UcBjCRH58vGFRmwiUX20b1PtmLAvqXKd/dBAZG6m2EkVLn54do7ByPgFGKD2deFeWvd/OBzotny9cQ6s4lZhnFnAuF33s2QZIoUpLg5uDHGbldTplXIW1vJIzK0KUqX0FV6aXYNn3ttR0/0+nLUdpDKMz0YYUmbu/v52mcMneq+OLXrK7e/hKQc96i3u8Cdm/4edLHlbaTQyWAvMX7D7Jxqmb42u</vt:lpwstr>
  </property>
  <property fmtid="{D5CDD505-2E9C-101B-9397-08002B2CF9AE}" pid="50" name="x1ye=51">
    <vt:lpwstr>qCb1BIOJR02XwQ/zvmD/UByP8aZc/VP9MjOp0OVHIXjmTmXsI+cFQ4sJy6WuM5+6P1g/pffqfS1e+ken/Lg3ga1q7lfIWyvwlbJ7bDrzADmzIKG8Z6I7DmmciNDlCE70l4jIbKgZ+cX7sWdSySWil+hqKxTl3eU+GrsJtj0N70BmP+suPXxNCeq8dW0SWeoQYkUnr2QO0zg5W8dEbBwThHqdUYVOD/rWV7fq1LWer9yjg8gR/uFK5VGljD8Efpp</vt:lpwstr>
  </property>
  <property fmtid="{D5CDD505-2E9C-101B-9397-08002B2CF9AE}" pid="51" name="x1ye=52">
    <vt:lpwstr>Tb/OIWvXZ1FXA4bGTO6aDHyZrVAfwG5iI6v1eAmyMeRj05S2GMfKH54PQ2hPwJipKrAwAWfXsf4u2nj583NwHtRTAKgYx+QV1jt2jFN6BEMcXZy3K/lhV2A+79k7ZDoNW/mZjNgSQXWsKTgM0c8rAflN2QisP2iYICWK5lnnY14LpS27tH5fNrOjiwTBx3P+aVKxIGydX6jmotRDqSnETlIUnifu+0VkCXl+rMrUSiVeXSWy5r5LsSsC7BY9CC7</vt:lpwstr>
  </property>
  <property fmtid="{D5CDD505-2E9C-101B-9397-08002B2CF9AE}" pid="52" name="x1ye=53">
    <vt:lpwstr>VCE16Sd/p8/36/DmeR/SVfjLqb0zWAGTaviW25xvbwFQYQvxDSI2WSLNDC97tk0a0l/JhNPZtpPcuNXhFpgRIf81asCGqKCSr77CfjQ0+eWFrwdJxcfVM0SE0Q70vqRk8J1sAmHiD/7O6/j4kr6pDKs4NYJO6XsjUtORWIGT9L84FuKn/mNPmA987vr0gPYJJ08i20er9c7h0FaUSxKjtbJMlN8p6KV773RjSyO3yzAfP1EmokpcBMCkPM1Ey6r</vt:lpwstr>
  </property>
  <property fmtid="{D5CDD505-2E9C-101B-9397-08002B2CF9AE}" pid="53" name="x1ye=54">
    <vt:lpwstr>54Hbshf8GTZRAimui6ICMEtNYmAidmu2RkJJhjwVPI00E2oY1KAXAMr2eNlRzcdk1Q9vCtADAMythQOGfXo9FKoB/hJ8dNajWO6gy4UcN+YQxugtN4fMizAFZRo84magGzCoOFlOXsh0ZO9XEfxPAzBHewXuAOm8NN61Wil7IuAk47jyEdMkrhnmYZJQx6EDDqPt5Hsgl1vtRgAQ/xFYTW3c+nNw3Rm/ItzQZDRNfx3NY8sDXCOmADEfrllaJdN</vt:lpwstr>
  </property>
  <property fmtid="{D5CDD505-2E9C-101B-9397-08002B2CF9AE}" pid="54" name="x1ye=55">
    <vt:lpwstr>MybOwg8pM+v42+lVdagvbyorPQbn/YRVnxP+bY5Ack/mYoEMYvPnqtRYzJUmzn/rDHfnR8Wa0sgpnL5UUnDzKSTQ0qTaqTue1OjE9bIjosKc4Thg1kBS8rl+DNdoKO4rIpKzpw4jiO8LCbtqDQh/KfN8YMbLphRE01Q9BNQniLLOysH8vi4PxPrHqcE2U7Gx91iMGr9abpS6hcgASuqd8L3S0uqP18cIUeK+EKmGd37vFSaHuJ3VZto8oPH3Ycp</vt:lpwstr>
  </property>
  <property fmtid="{D5CDD505-2E9C-101B-9397-08002B2CF9AE}" pid="55" name="x1ye=56">
    <vt:lpwstr>2/4GSl0YS9iQDRmJ1kUbP5EmwUpZlsCr5Kt9ydjL2iuEF/YpIuWQgXoc9RoIX0M+9MaZOQxhdqQurUWuf/aLrpMMibAJ/lRgV90PfrVhIrhWYg6QYxibK9sfaE8fJeY4ZwUfjMZEL3h8wv70vEBfNfpdEFOVsCDtp6c91ACZkmqo2o0QwapJ4md+ecdYZrNExbKaQ2CHUE2TCy/hwRDEmyuD3hk4on1L9HhYOFRwOP2smbDVT1PF58qrpQwuhNs</vt:lpwstr>
  </property>
  <property fmtid="{D5CDD505-2E9C-101B-9397-08002B2CF9AE}" pid="56" name="x1ye=57">
    <vt:lpwstr>KDgQl+cI7LtHsToRkFWCzuOdrs9nEgi+WIbl4QAZWLXmqz6TGBLit4NdcPQQDMEFMC9crbjdIdkI5QVQuf3RDFS3ITloYKy/56+CnMr2xEo1CjVoMU5LXb6MF33UVW8cdAsGm+ToAd/++WqBqu9jnMfFL98BlO8CCFeFI5Y52Ceu7zDgKnj2QGvpmo+SFje/WIiQucLsW2NyO/uSkYZ00a5AxEGJxFM80HapOUauVPBpdEOWjPhxj+lj49M/9Zc</vt:lpwstr>
  </property>
  <property fmtid="{D5CDD505-2E9C-101B-9397-08002B2CF9AE}" pid="57" name="x1ye=58">
    <vt:lpwstr>cMyyTq07kOMdxWcauWJINi8r6jFl6rS1Digm5s57mxfUlnljhL7MnenhzvMhyyl49Hzp0qj9qzzAMyv7t9XFKGyTE7hVU7YyDMmxrzuOvPC4T0hBJnHO0d1p2eMhYs5/lhCb+iQsVStrO4xbVgr30pa/UWNFCkbvebbSage3/B3wnlc9+dHivLayudMhN0cnHADkPaHKe2JVlo0XCD1U5C7/ZcWKvgP4vSUn0tcH+5DGZkieubulHAyVKqOGNhD</vt:lpwstr>
  </property>
  <property fmtid="{D5CDD505-2E9C-101B-9397-08002B2CF9AE}" pid="58" name="x1ye=59">
    <vt:lpwstr>1XwvT9TZFEh9umTpYix0NTTg/4us6dKMw5KSgvcJWgEY2v/UCV7BiL/tO9vD3SWEHl1J2oouechwALqnruv3sw7cZ0ycIzzXcMvHBK8MJQslx/Ju2bq2N4a/xqpCleZoxq/dNNrZAE8Sv7hIKbG3t5fbabLUBUsaaESagblSIe1n9rb7zb+be0iSgwThor4BXFEiEGqzF6lO+lI/giWanK2tFASRjEgiI5pWV72HDcwABLk+MHo92avZI3jFTXS</vt:lpwstr>
  </property>
  <property fmtid="{D5CDD505-2E9C-101B-9397-08002B2CF9AE}" pid="59" name="x1ye=6">
    <vt:lpwstr>Vaxk4KyOEAFRuBHRUJx8n2IIj8Wb9wSx6wmJS30nAugHipHH3iBdNM0YqstKh9h1zlA//qgp7hUaE6+Yo13zKcya7JhejRuaJEiUyNnF7M/RqeuFJdxY/B98905jqlPnQpxrLVKCMdDPW91zG5HBriAhBa1NW1ZgnMpXhar9lN0TFUSefB81X0ilJX7O8mE1ZkJpoVai5XrGqpVwOOQ/tsHBWWMWSsgSPE4V4Q0u3Z/eZiSzU+rKGNq3jfyXFQu</vt:lpwstr>
  </property>
  <property fmtid="{D5CDD505-2E9C-101B-9397-08002B2CF9AE}" pid="60" name="x1ye=60">
    <vt:lpwstr>QTfTif2ccvfdpi2jOKdJmB0NLGs120NT79EO/SG6RlKBkkcRGdpKNUjSgLLoywMRDqweg9c+AyLrY++cRWkFOHNAgmbSpil6FL8KFaRm6fJ2n5gMfku0HniCLZK5sYWubhJSGRNCqa/n8Q6sYhAeSp2jIZ3eY8FSvvT/70GsamBXHx1v1dt5HCFFUnMfqx16c5fFm0JYLeKIpY7zhzCk/DObsjs7QZuW+Lxhhp2ACZFty9uBwdqEUtUmMBy65A6</vt:lpwstr>
  </property>
  <property fmtid="{D5CDD505-2E9C-101B-9397-08002B2CF9AE}" pid="61" name="x1ye=61">
    <vt:lpwstr>YeNoUBTPoC4P/QPlTlXzEHF8cjs3xprGsUCrkUf2WCiRLf2wRpozWzcYfnhnKVE5ybf8KsrTNSZoW/JiSkhLvRbqGWH8AnvhEkrY+kAASGe5GRGHRdJMCVQKSyuEEkFHP5bJ4bexFGK66hHKPi4frgv3+TNDiWRYXoZ+rx/urmcwPM2/iBDgY5mE6FJhnmxJ8wei9av2ICF030YRDkr7YQkW7NXXpneFLwHrRkpn21QSqjUFJ+kGYuxLsfhdswP</vt:lpwstr>
  </property>
  <property fmtid="{D5CDD505-2E9C-101B-9397-08002B2CF9AE}" pid="62" name="x1ye=62">
    <vt:lpwstr>8uQWqYZodxaB7K3Sn1H615j+5Z9+ihgE4dfqVgaRP83VaQmXnioJgYifHfkI+vS3IBjytbhSNjvx+5uUaeDZ8fnhB1zKL3uhmFrWHKEKiEMaWN230hD6kCll9hQthg4AbNUjV5ANDKQefXJBybSLAJ82yLbaAZvE2Ag1Dweq36hGtZhxwHeXLu8vHy50eIFoYnKvMOT3pa6+aXjzaCg954BAiBW3NPdee1qHi5Ff4bCodnXd5BccjBTuWxWuYOT</vt:lpwstr>
  </property>
  <property fmtid="{D5CDD505-2E9C-101B-9397-08002B2CF9AE}" pid="63" name="x1ye=63">
    <vt:lpwstr>4kzCSfp7mRyvi6E50HqaR4zVZ+j0NOr4RjKSczSIclYP3EhU7YdysxIKgyrm7CM+GZ10MJ5aKtYgIZEP82a7pdmRXxlcfa0X1k8FkdG3DSu2EqC/m67qk3iuE8MlJaEr5JWlgoF35YyHPWQyZpQAKVwbo2OPbxXbxuGU5NrUam5czHunsHrBC7+FcfuHe957/XkcMqKtFtjUt3a9pkFTlffgMHEemj1dC1es+47ZZN3G0NZCLDcVPu1LqjrfnUq</vt:lpwstr>
  </property>
  <property fmtid="{D5CDD505-2E9C-101B-9397-08002B2CF9AE}" pid="64" name="x1ye=64">
    <vt:lpwstr>jWXzc84obNLhchoM5SHs3ujACp+AJFCdsZrrMbtnchdTP/VvIFeHFqQ62LeG2nOgUjR9LQdhF1HlY/QHMoGUIJVFQuBt3GtLSBAhcUM3g4vH6xu/NUb4pVLCJvAD6qmiqNVj2ozP7uugGYp6iIJmpLpmofjf0aZtOGdDw60YAYN7vlE1aiD0VJCoduenKhggdmMaXeAntzbDL0ccS3nBq4epv6cr3MBaziugCF9Byw2QTpeHnBO6i9hMiqRuiLX</vt:lpwstr>
  </property>
  <property fmtid="{D5CDD505-2E9C-101B-9397-08002B2CF9AE}" pid="65" name="x1ye=65">
    <vt:lpwstr>QRxpF8Kp75VN+cxqgD4rODeEGPvy3HmSpvvycBnt8/Prwx+VzwE9mcPheH/Bx6o3d+nUzHMTFUttoPj9khDcK1a6OBowXV0mPYZevKgbjYfz08EGnbn1ySixvqu9D1w/2e3wTQ5ZG4ehbCvWvN6LuX6JTO35GMKOyaBQC+je9Qsn30lyViYTVdgjigyzRni96dcuatUZJt23AyzJfWeUllgDgisGuuW8qWYD321x+Xl9F6ivQJCW4iFN1tNFZfx</vt:lpwstr>
  </property>
  <property fmtid="{D5CDD505-2E9C-101B-9397-08002B2CF9AE}" pid="66" name="x1ye=66">
    <vt:lpwstr>LBBEPaav26A0mD4iIF5LXRjM/EghF/I/rSLSShQSSyF03WYyRKkYbM/001+Osn+vNFzCyf/L26oCW3N3gkE5tWqNW3FZYdRdrtHzab4/CMs3uV/EdTSEV9G6PoVoermenZelX7vKLQMCxFZLRf/aSwVvV+HqDnmE4WNVQLL2v3g4VEqV3rKl8h+zR/FZxFsq1YFAUHdBs8HBrVwN2dHu7ujL74EyA4bFmZAcExsHu7YwpIQsrmd54PqQL2QF1Nk</vt:lpwstr>
  </property>
  <property fmtid="{D5CDD505-2E9C-101B-9397-08002B2CF9AE}" pid="67" name="x1ye=67">
    <vt:lpwstr>6b7joRthoHFoOLfH0g9wDfkZY9hh+S5uFWTrCW1JAeF4iSpbArDDiRfCVZ+6cYBzyr+/WJexLSyPH78EC8QwaHqDKwF3/VuHDO86zJx2ci1Qevet94yhrbe5kIcw0iXS2zEgh2Ie5Sl4afk2Khzeg/Hxh05/VOPtismFUR08zzavdHvONtUQ3UFNcCA1giY1SRuo+0T26cO6iyzwGD9JjK+GFHkBye61ZjLZB6BiN+9N8QTWsBDy9bo95NEa/C1</vt:lpwstr>
  </property>
  <property fmtid="{D5CDD505-2E9C-101B-9397-08002B2CF9AE}" pid="68" name="x1ye=68">
    <vt:lpwstr>97dVM4JIleuh0pNp4kgTP3Br8/D84qjiFveUxh61aL55LiW07SODmemYXM7fIuSZexY/LxXx/F75jk0QuAvb4GTBvyjEyZl05wzImDth/PIbRJovfNfKT4QUbau8VGRsmKDKJOong1nJr6hrqNiIKrO2lH+DVPWjtqbI+feAjeyAe51ivj103B91Q30i3NZsTtdKRAFcpPrYgOV8zcDE383xonCia2o4Vl+WBsGt4QMT1Bhz/AXfSrr/fNBbpqY</vt:lpwstr>
  </property>
  <property fmtid="{D5CDD505-2E9C-101B-9397-08002B2CF9AE}" pid="69" name="x1ye=69">
    <vt:lpwstr>mI0cx/jCpdvSWB9eKBfdShRKTJ47lSMBkzQW2lPuiXyrACZk7hkChk63WMfxvriDWuutCuUPoD2NWuRSHg/Q9cPZmyhjNjwTr4W37bpLqlNi0ZAXYycvjUBF0ukUhibKJ3gyU6YUTib4ciIkyvH9XnlG7oVG8V4BE3viJ6Y/4ooDg4WWZpuw6l7UwTtle0nY4HnADCYHcPh+edJ4yeaZvY6TdRxvOQFfgBwxEq222P+tF+5eJ3wJSnD9c39Owxr</vt:lpwstr>
  </property>
  <property fmtid="{D5CDD505-2E9C-101B-9397-08002B2CF9AE}" pid="70" name="x1ye=7">
    <vt:lpwstr>+PveV1K8EhMLAkWeb3E+bqFwwrmYgEdK0V13BCuLqy97TEXsuuA6CPEDDbl2Haz1YtX0QIw3L9hUD6ugu7NydFgclH0HN+8mgoGb5dfFhrWqdXTXd42hpfljMmMkj4FES7zCa65goyoWkGmqgR7mxbmLvl2pCKRU6YEKey5EnjTRqfuA1WL9OqOYVFW0ey+CnueCJvjsnbvI/PVP3FYQNM1B1stny/egMIX9Z5+XSjGr8QYgTVl/2quHCMgfexE</vt:lpwstr>
  </property>
  <property fmtid="{D5CDD505-2E9C-101B-9397-08002B2CF9AE}" pid="71" name="x1ye=70">
    <vt:lpwstr>694NT+LD0U/8dbWjY9o+jOyy7Tf3+pvxE2U/8dCANMNo6zp+vIUJxLfhdlnkutNMw+jrhv3kUppQk/Fs7f9zphMNpev5lx0TMI8rI7SWbgRKsULcqRgj57h4BNFuUa8nS9Vd3XyxnFLWN/uCKsGMwL3jZPC+KND4O5LMvxQsv0nhGPV+u14WuFD4Nonl7pOnY7UFCFHTKj0woTlTp098clVj0WK8kZxXDINuVV6lYrVq8DQQ8Xuve2jS9HaGuCy</vt:lpwstr>
  </property>
  <property fmtid="{D5CDD505-2E9C-101B-9397-08002B2CF9AE}" pid="72" name="x1ye=71">
    <vt:lpwstr>nmu2pov+Zo6lwX2FsUltFxEXhcdsmzKDF+2ru8SMh92TPVQ/X0SeyOTTAyfaSVw+9EJJVqjdLOo83T2rNoElYKqlC+8qPYnmiYLtxd7G7bi1YBbFmxK+6sK6WH1YeuxYmxX+QygKBlrAAJma3FEhHcJj70KZlyVyU7wsiaoBba12qE9WHM4GuBwTMzCiLp0wgFliN9Ig4/ktPJ6Gwn+i0DixD0DfN0QTh4hAPlup4umRNYJ+XQhF4cCTl1LJ452</vt:lpwstr>
  </property>
  <property fmtid="{D5CDD505-2E9C-101B-9397-08002B2CF9AE}" pid="73" name="x1ye=72">
    <vt:lpwstr>6S9WWCPrbyWMoahzfI2qe7p+f8OGwYIcDBZPkVyOsPfpihbH2VEF7oy2G0DKdSjjJJalcH0X6D6rcmVENHBu/2QfU9Bl17dD0oBzsVTrioW477rICFiar3w9hgaD4MNFcun3QXFSSGQv3NF8Iy8PhEQnH2TAvI+vuZEJdNoNuED5lDqt4tCTV61ugMAKdYZg2JKXUNMY15eGLlt3/JSDOCyRbMGe7nM8+oExMApOmLy7Q5dip3XBUETf+apgjCq</vt:lpwstr>
  </property>
  <property fmtid="{D5CDD505-2E9C-101B-9397-08002B2CF9AE}" pid="74" name="x1ye=73">
    <vt:lpwstr>uhnVGZEbgAaDxZXyQABKdgsqUBdxOWQ8lSWHDsaXJ23wrf9X5r8aeVprQGd5RCNdUajRl5wmb6W/xRp7Z9kQztljH7Bf4TcF4W3BJvWiK/X1rwSiYE2BBjdLiHSTo3b4hq0meUxVz5wi5PxlUomTObkCC3zIhERQWQ8HW1O5HY5KUySckGUc7SSQEt9Bh/VCeS+nuoYRTZ5EZaHAaPCs3m8GzoektNOYyLXw97SN7gAORevJ+2fQUgNUZssFxHz</vt:lpwstr>
  </property>
  <property fmtid="{D5CDD505-2E9C-101B-9397-08002B2CF9AE}" pid="75" name="x1ye=74">
    <vt:lpwstr>4CCoD41Zqty6IcHRPga0UFdNitq1aZ8wJKUGBB2wMKU+3hyBeoGGa5L/sJaUu34dHGI9bro7166X/vD9Pe/JScqVVafxOJHLQDs7xwNk589xeEZGbCzJ26dF7MY9eyG1Jl69ZOEynArAGWzWYUeJvQCl1JdqeJWSKpSSZHC3zNVtW+isr7hTm4Og7GDHdUrQdT+EAX+qxPlSIQXu2rwsaBxY97zKAuu3qqgkm5r2NnfAKhauh36yAZwJDJDLxgE</vt:lpwstr>
  </property>
  <property fmtid="{D5CDD505-2E9C-101B-9397-08002B2CF9AE}" pid="76" name="x1ye=75">
    <vt:lpwstr>9hfGV4N/S3mq+3PO/4Nk08sJg2YT4xNQ4RJSMIvpqFvLf7TAbjuttWMl4b8Q1k4MhYwget783kBoChE+Yq7BfYZFw0iQ6bqLOTf6uQviXzQeTPUMjPZlAopL4xnQKbEaG2N594UTfb2bmsKbmD+z76qIFJv/ZmXkaP3GXwx3hzEUYg/KEujwZcjmae5v1rT48+WJ4LrgPJNEAtPrUhBkcYcStb+M/+YhbBPQzvSnZlpXjbc0HL9SKAKzZiC4Wjc</vt:lpwstr>
  </property>
  <property fmtid="{D5CDD505-2E9C-101B-9397-08002B2CF9AE}" pid="77" name="x1ye=76">
    <vt:lpwstr>yLrz0NjsPL+4XpXfZWeZbIH15064d1ZS4JMEkzapP0GRomnw7UoXNHHG+KximahLff6DFg5HYhiLUjCLhEth1pSXWnVFlb5MzvMP5QjqJbNdSnnelskPshKBjf3ycr7HnFLXCpkFMYregPMRmhBtRQ4eIyw5X3l8Ropf/LGdoHPJD4eD33A1iNaoWUY9PcOMk72pYNHj6sH/RtPG2gBW7DdCMd6AbQdfAv3vvFmEAiNveDVEBrKqFMRW3GH6o0R</vt:lpwstr>
  </property>
  <property fmtid="{D5CDD505-2E9C-101B-9397-08002B2CF9AE}" pid="78" name="x1ye=77">
    <vt:lpwstr>340P8UDywYMx/b0g+1Y/JSEq0qwD1X7yOBJmTlbMWm91I1Cv1vPMyaHKqRFHFXr6WY5yoB7YeEhUpLYsshux++zHws6vUAzZU77ByvV9XRa7rPyHrjX/x87fPgHNcHSgWHF0QblWUHZZlX5QoRoLg1m/TUp47dEmufMU+gORcHBdGjj2rWaXqga36VW4/7j7K+uQiuOfBAPFCCNEISUGdw0XUgPfycBjJA3KXM65/TwwcY3iJbrA/BAYqDWfcnA</vt:lpwstr>
  </property>
  <property fmtid="{D5CDD505-2E9C-101B-9397-08002B2CF9AE}" pid="79" name="x1ye=78">
    <vt:lpwstr>WYN98sN5F3xtluCq3d89vzoyBmXMz3BEAnXH+NEy5/1kiEAlxzEgj3klRJUdA1TxKqO/4C/h8uN9jNjkgnvB/zD9goh+k4mowkchwVPjYM3ZHnl4TojtEgx+7zoddPzwuJm4XMUWZP8blBtYiaYdyAwCD2YkHQ3ht+p0qmeTtVyb4Wh3glh5+VOkrk4xt5McTUGOqA6JwSGpWaZ1jd12R6EElenizSFYZaXK6R066S31RtDjnkz/jz7qvI2+1HP</vt:lpwstr>
  </property>
  <property fmtid="{D5CDD505-2E9C-101B-9397-08002B2CF9AE}" pid="80" name="x1ye=79">
    <vt:lpwstr>vWGOHZowiTMWdyp6wSH4aLR6sMh5uIHzBG7CozJKLjFS4mXvqapvq5e2AsI4dedZRow9Z2kPvxfatF/uZtQ/oclIPFx60OLzSBkkWpzeVY0BASTJvdzl5WRi2zkiZXg2M+ewAbSWT5WA6uvM1L7CKDvNb8M3Xe1FB9K2ciTzGtBMod9me+OGWpoNXXdEp/EsMvDVmHGYcUTrxJqhmDRJqmUfQiAsIIm5nwIHzEWPy1JI15LjcC9qB/65vBJ3+1C</vt:lpwstr>
  </property>
  <property fmtid="{D5CDD505-2E9C-101B-9397-08002B2CF9AE}" pid="81" name="x1ye=8">
    <vt:lpwstr>BLKXFKrh+3FWBVQtpmhSaiOyKax+rdc0i6Oh44Vz8c0xV4V6VbQK/MsxN4ufAhSoo3KgCWdrCnvDzAJCzaGF0YrN/WCOnI+a9yf4hPjSNihdC8m+5rF1mizsGFg2HBemsV+d6o5VjovHUJVXKREYGpOA12y6AOMPT/wOWH4lTDEv5ZOP38mErNRiyFP0jyv+nJhZ9tIc+FR6eCFgDxT0fkPntMOFFu+WCxPFDR9N1uEk7vKZo5oF0V+eu11o04V</vt:lpwstr>
  </property>
  <property fmtid="{D5CDD505-2E9C-101B-9397-08002B2CF9AE}" pid="82" name="x1ye=80">
    <vt:lpwstr>wpv4pkY6d92S7pRrb9SBNUqzViK12p8+usnPmhHBOZySKJm6bblsMdbBDKykhCeZ/CPyI9WQ0aJvpVGVeGPu+R7XfcgM5zh1xeBbk5o0NDyroGH0FLRy7s/S7MmQs1gQdUfCCwzg9in4cEi1/o5VYtUw4FRamLHYYkkrSyMW0mb08yAgOtRUpC1DLOLhB82QNMKOScjSLV3lq7dlL8rhZT4jPdOxrVt0qC0bmr2zZ2G0xP4WGSlB81I6Qvjrxvl</vt:lpwstr>
  </property>
  <property fmtid="{D5CDD505-2E9C-101B-9397-08002B2CF9AE}" pid="83" name="x1ye=81">
    <vt:lpwstr>5FhUrjz+wvpdOgvbdymZn1SZVV1e2Gekmcx5SZPhpZimFahOwcEBB/gE0rXmwc7rYeBXiSGxVshxqBWluOspUIbY4+0LQiRvdrvx4TSiI4frb2gALXb1vm+mrpi7AJhQvfeo4p6aC4aYvx1nLtfzScufjZgCQGq1XUwXJDfcIOuVNQjzikPDv70KSVSJdBUqbr4hG3IggFbB5TzIJ23afWdXMJP/7aNLtfyKWf1jSpQZm03WDzWK2fCFuCaa9eE</vt:lpwstr>
  </property>
  <property fmtid="{D5CDD505-2E9C-101B-9397-08002B2CF9AE}" pid="84" name="x1ye=82">
    <vt:lpwstr>NQbyEYhTY/cC6ohpU1d3QqTt69LlF2bG6R5FdJ5G/WQ49izkMWoD3zHem8LPkPJdkp7O0RgSn5GsQwT9IWiw1VHfjRy4gAEnGs/dCExAumeXRwE7NbIObCzPIaxwz4zrgFpOBZHgIBeKPI9xvhUsO/tau0MNq1oBl3SCi6FiYd2H7udj1dMLeL3lmTmG9mUTyG8PK1rAZHZsRrLhSkaFFd2mwa22ncOuvvyFpOmJ6M7khwBmVDhn/YWLVYe65FP</vt:lpwstr>
  </property>
  <property fmtid="{D5CDD505-2E9C-101B-9397-08002B2CF9AE}" pid="85" name="x1ye=83">
    <vt:lpwstr>rDzhPTTQarRclNmNIA8dd8ssJXZuIOYqeo/xTVP1PsFN4IcCc2aBQqQLIsndyqYA5AYz4eFmdhsX1VBJvP2M9UqMm/qR8+w1sSN6XelPXhVpCfBdi8LjZqPZL+Gbmx7MeGeO/YXqa3TasptXu+fgtRHYHhI28vVX8NnBe37yd8THsy1vuMniYoy0E26gLriblCz+XWAqNHPhd/WfyYhCRprMtZoiMz6h71rfTZ6r1U0f4lAf9iFZxjrbj0iA+iJ</vt:lpwstr>
  </property>
  <property fmtid="{D5CDD505-2E9C-101B-9397-08002B2CF9AE}" pid="86" name="x1ye=84">
    <vt:lpwstr>/I65eIYXREGmbT6ngNg/HSR00Mt07jJcrRJm5MranxgESMgK992OuAWJ/po5d2C7NgLAKA9ipcVr4OvjW7Yz4hpQ24zv5sg00T1mnO42/bp7UmNXHsfxd/ZMNoBaMqKMetWj5rSLt70EoKihBoI3ejYM4oKCNhCF5kGQVHU52QDDunO7qIOGEVQPCZ6gxmUPw7L35QaSZSHgOLEejgIfoDPYyyg7KPjDmsRv9wJZZ+znTxR/PYqUn+CJK1MHwTT</vt:lpwstr>
  </property>
  <property fmtid="{D5CDD505-2E9C-101B-9397-08002B2CF9AE}" pid="87" name="x1ye=85">
    <vt:lpwstr>CULXD/sKqrax2IyuqdB03LpNwEzXRGFblwRumbNDwQUJR7QQCnFFStODfIToNQpHblC0/QGioUywDkFhiPukZgoDE1paV8HlK9IW5ZS49YMz0K3jHIFVfRl9EhT8yUzDVsJ5ZT/bnjsr/li/w+gPAzau1854OZ2+Qm4mGH3j/RNmxJnNUVfS6GQWS72zx7mVN3N2VKJu9I/IT3353OkTSbZaukXJHJXLiP3v4XeSYQgJ0qFGjYmYFmzlipr336S</vt:lpwstr>
  </property>
  <property fmtid="{D5CDD505-2E9C-101B-9397-08002B2CF9AE}" pid="88" name="x1ye=86">
    <vt:lpwstr>EthMmtSkiWLVXVuIhsOZba0MvClqsFATLN2BOWV2rsTZu5q5vQz60x4m8XPSdy/fff//DOINj4VAAA</vt:lpwstr>
  </property>
  <property fmtid="{D5CDD505-2E9C-101B-9397-08002B2CF9AE}" pid="89" name="x1ye=9">
    <vt:lpwstr>6FBGNhutuiNz2gcpDQQhZe913qI+PffK0TyWjn95AxlzXVz1IFyIWrzE5q+GwGpZJHbXVK8talbMj/WLZNhcN7n1lSIgWYA4hMOmPnunbUMrD0Wnt49dYZMAvGXHjdCztp+zRqh9vPoqlfabTvybr9atyVd39EkWXNXAenxNvHKcB7NvZAmqLynUDf3ToBvaRLeFc73hdWAB8WKuWpcuVzirkd+Ze8zFP3o2XEG+/tcBlmzrKQLCb2SUBLV6BB5</vt:lpwstr>
  </property>
</Properties>
</file>